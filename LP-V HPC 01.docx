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A1C8F" w:rsidRDefault="001A1C8F" w:rsidP="001A1C8F">
      <w:pPr>
        <w:ind w:hanging="2"/>
      </w:pPr>
      <w:r>
        <w:rPr>
          <w:rFonts w:cs="Times New Roman"/>
        </w:rPr>
        <w:pict>
          <v:group id="_x0000_s1026" style="position:absolute;margin-left:-10.5pt;margin-top:-60pt;width:528pt;height:90pt;z-index:251658240" coordorigin="900,1392" coordsize="10095,1659">
            <v:rect id="Rectangle 18" o:spid="_x0000_s1027" style="position:absolute;left:2820;top:1392;width:8175;height:165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">
              <v:stroke startarrowwidth="narrow" startarrowlength="short" endarrowwidth="narrow" endarrowlength="short"/>
              <v:path arrowok="t"/>
              <v:textbox style="mso-next-textbox:#Rectangle 18" inset="2.53958mm,1.2694mm,2.53958mm,1.2694mm">
                <w:txbxContent>
                  <w:p w:rsidR="001A1C8F" w:rsidRDefault="001A1C8F" w:rsidP="001A1C8F">
                    <w:pPr>
                      <w:ind w:left="1" w:hanging="3"/>
                    </w:pPr>
                    <w:r>
                      <w:rPr>
                        <w:rFonts w:ascii="Calibri" w:eastAsia="Calibri" w:hAnsi="Calibri" w:cs="Calibri"/>
                        <w:b/>
                        <w:color w:val="C00000"/>
                        <w:sz w:val="28"/>
                      </w:rPr>
                      <w:t>DHOLE PATIL EDUCATION SOCIETY’s</w:t>
                    </w:r>
                  </w:p>
                  <w:p w:rsidR="001A1C8F" w:rsidRDefault="001A1C8F" w:rsidP="001A1C8F">
                    <w:pPr>
                      <w:ind w:left="1" w:hanging="3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32"/>
                      </w:rPr>
                      <w:t>DHOLE PATIL COLLEGE OF ENGINEERING</w:t>
                    </w:r>
                  </w:p>
                  <w:p w:rsidR="001A1C8F" w:rsidRDefault="001A1C8F" w:rsidP="001A1C8F">
                    <w:pPr>
                      <w:ind w:hanging="2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>Accredited by NAAC with A+ Grade</w:t>
                    </w:r>
                    <w:proofErr w:type="gramStart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>,  An</w:t>
                    </w:r>
                    <w:proofErr w:type="gramEnd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 ISO 9001:2015 Certified Institute</w:t>
                    </w:r>
                  </w:p>
                  <w:p w:rsidR="001A1C8F" w:rsidRDefault="001A1C8F" w:rsidP="001A1C8F">
                    <w:pPr>
                      <w:ind w:hanging="2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1284, Near Eon IT Park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>Kharadi</w:t>
                    </w:r>
                    <w:proofErr w:type="spellEnd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,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>Dhole</w:t>
                    </w:r>
                    <w:proofErr w:type="spellEnd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>Patil</w:t>
                    </w:r>
                    <w:proofErr w:type="spellEnd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 College Road,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>Wagholi</w:t>
                    </w:r>
                    <w:proofErr w:type="spellEnd"/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>, Pune-412207</w:t>
                    </w:r>
                  </w:p>
                  <w:p w:rsidR="001A1C8F" w:rsidRDefault="001A1C8F" w:rsidP="001A1C8F">
                    <w:pPr>
                      <w:spacing w:line="273" w:lineRule="auto"/>
                      <w:ind w:hanging="2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Website: </w:t>
                    </w:r>
                    <w:hyperlink r:id="rId5" w:history="1">
                      <w:r>
                        <w:rPr>
                          <w:rStyle w:val="Hyperlink"/>
                          <w:rFonts w:asciiTheme="majorHAnsi" w:hAnsiTheme="majorHAnsi" w:cstheme="majorHAnsi"/>
                        </w:rPr>
                        <w:t>www.dpcoepune.edu.in</w:t>
                      </w:r>
                    </w:hyperlink>
                    <w:r>
                      <w:rPr>
                        <w:rFonts w:ascii="Calibri" w:eastAsia="Calibri" w:hAnsi="Calibri" w:cs="Calibri"/>
                        <w:b/>
                        <w:color w:val="000000"/>
                      </w:rPr>
                      <w:t xml:space="preserve"> E-mail:</w:t>
                    </w:r>
                    <w:r>
                      <w:rPr>
                        <w:rFonts w:ascii="Calibri" w:eastAsia="Calibri" w:hAnsi="Calibri" w:cs="Calibri"/>
                        <w:color w:val="000000"/>
                      </w:rPr>
                      <w:t>dpcoepune@gmail.com, Phone</w:t>
                    </w:r>
                    <w:proofErr w:type="gramStart"/>
                    <w:r>
                      <w:rPr>
                        <w:rFonts w:ascii="Calibri" w:eastAsia="Calibri" w:hAnsi="Calibri" w:cs="Calibri"/>
                        <w:color w:val="000000"/>
                      </w:rPr>
                      <w:t>:020</w:t>
                    </w:r>
                    <w:proofErr w:type="gramEnd"/>
                    <w:r>
                      <w:rPr>
                        <w:rFonts w:ascii="Calibri" w:eastAsia="Calibri" w:hAnsi="Calibri" w:cs="Calibri"/>
                        <w:color w:val="000000"/>
                      </w:rPr>
                      <w:t>-66059900</w:t>
                    </w:r>
                  </w:p>
                  <w:p w:rsidR="001A1C8F" w:rsidRDefault="001A1C8F" w:rsidP="001A1C8F">
                    <w:pPr>
                      <w:spacing w:line="273" w:lineRule="auto"/>
                      <w:ind w:hanging="2"/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8" type="#_x0000_t202" style="position:absolute;left:900;top:1392;width:1935;height:165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">
              <v:path arrowok="t"/>
              <v:textbox style="mso-next-textbox:#Text Box 17">
                <w:txbxContent>
                  <w:p w:rsidR="001A1C8F" w:rsidRDefault="001A1C8F" w:rsidP="001A1C8F">
                    <w:pPr>
                      <w:spacing w:line="1" w:lineRule="atLeast"/>
                      <w:ind w:hanging="2"/>
                    </w:pPr>
                    <w:r>
                      <w:rPr>
                        <w:sz w:val="20"/>
                        <w:szCs w:val="20"/>
                      </w:rPr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image1.jpg" o:spid="_x0000_i1025" type="#_x0000_t75" alt="https://www.dpespune.com/wp-content/uploads/2018/06/dpcoe-site-logo-final.jpg" style="width:81.75pt;height:87.75pt;visibility:visible;mso-wrap-style:square" o:bwmode="color">
                          <v:imagedata r:id="rId6" o:title="dpcoe-site-logo-final"/>
                        </v:shape>
                      </w:pict>
                    </w:r>
                  </w:p>
                  <w:p w:rsidR="001A1C8F" w:rsidRDefault="001A1C8F" w:rsidP="001A1C8F">
                    <w:pPr>
                      <w:spacing w:line="1" w:lineRule="atLeast"/>
                      <w:ind w:hanging="2"/>
                    </w:pPr>
                  </w:p>
                </w:txbxContent>
              </v:textbox>
            </v:shape>
          </v:group>
        </w:pict>
      </w:r>
    </w:p>
    <w:p w:rsidR="001A1C8F" w:rsidRDefault="001A1C8F" w:rsidP="001A1C8F">
      <w:pPr>
        <w:jc w:val="center"/>
        <w:rPr>
          <w:rFonts w:cs="Times New Roman"/>
          <w:b/>
          <w:sz w:val="28"/>
          <w:szCs w:val="28"/>
        </w:rPr>
      </w:pPr>
    </w:p>
    <w:p w:rsidR="001A1C8F" w:rsidRDefault="001A1C8F" w:rsidP="001A1C8F">
      <w:pPr>
        <w:jc w:val="center"/>
        <w:rPr>
          <w:rFonts w:cs="Times New Roman"/>
          <w:b/>
          <w:sz w:val="28"/>
          <w:szCs w:val="28"/>
        </w:rPr>
      </w:pPr>
    </w:p>
    <w:p w:rsidR="00E60860" w:rsidRPr="001A1C8F" w:rsidRDefault="001A1C8F" w:rsidP="001A1C8F">
      <w:pPr>
        <w:jc w:val="center"/>
        <w:rPr>
          <w:rFonts w:cs="Times New Roman"/>
          <w:b/>
          <w:sz w:val="28"/>
          <w:szCs w:val="28"/>
        </w:rPr>
      </w:pPr>
      <w:r w:rsidRPr="001A1C8F">
        <w:rPr>
          <w:rFonts w:cs="Times New Roman"/>
          <w:b/>
          <w:sz w:val="28"/>
          <w:szCs w:val="28"/>
        </w:rPr>
        <w:t>Assignment 1</w:t>
      </w:r>
    </w:p>
    <w:p w:rsidR="00E60860" w:rsidRPr="00F76C78" w:rsidRDefault="00E60860">
      <w:pPr>
        <w:pStyle w:val="Heading6"/>
        <w:keepNext/>
        <w:numPr>
          <w:ilvl w:val="5"/>
          <w:numId w:val="2"/>
        </w:numPr>
        <w:rPr>
          <w:rFonts w:cs="Times New Roman"/>
        </w:rPr>
      </w:pPr>
    </w:p>
    <w:p w:rsidR="00E60860" w:rsidRPr="00F76C78" w:rsidRDefault="000D6DFC">
      <w:pPr>
        <w:pStyle w:val="Heading6"/>
        <w:keepNext/>
        <w:numPr>
          <w:ilvl w:val="5"/>
          <w:numId w:val="2"/>
        </w:numPr>
        <w:rPr>
          <w:rFonts w:cs="Times New Roman"/>
        </w:rPr>
      </w:pPr>
      <w:r>
        <w:rPr>
          <w:rFonts w:cs="Times New Roman"/>
          <w:b/>
          <w:bCs/>
          <w:sz w:val="28"/>
          <w:szCs w:val="28"/>
        </w:rPr>
        <w:t xml:space="preserve">                                     </w:t>
      </w:r>
      <w:r w:rsidR="00BD5CE5" w:rsidRPr="00F76C78">
        <w:rPr>
          <w:rFonts w:cs="Times New Roman"/>
          <w:b/>
          <w:bCs/>
          <w:sz w:val="28"/>
          <w:szCs w:val="28"/>
        </w:rPr>
        <w:t xml:space="preserve">TITLE: </w:t>
      </w:r>
      <w:r w:rsidR="00BD5CE5" w:rsidRPr="00F76C78">
        <w:rPr>
          <w:rFonts w:cs="Times New Roman"/>
          <w:b/>
          <w:bCs/>
        </w:rPr>
        <w:t xml:space="preserve">Parallel </w:t>
      </w:r>
      <w:r w:rsidR="00E7282A">
        <w:rPr>
          <w:rFonts w:cs="Times New Roman"/>
          <w:b/>
          <w:bCs/>
        </w:rPr>
        <w:t xml:space="preserve">DFS and BFS </w:t>
      </w:r>
      <w:r w:rsidR="00BD5CE5" w:rsidRPr="00F76C78">
        <w:rPr>
          <w:rFonts w:cs="Times New Roman"/>
          <w:b/>
          <w:bCs/>
        </w:rPr>
        <w:t xml:space="preserve">Algorithms </w:t>
      </w:r>
    </w:p>
    <w:p w:rsidR="00E60860" w:rsidRPr="00F76C78" w:rsidRDefault="00E60860">
      <w:pPr>
        <w:pStyle w:val="Heading6"/>
        <w:numPr>
          <w:ilvl w:val="5"/>
          <w:numId w:val="2"/>
        </w:numPr>
        <w:rPr>
          <w:rFonts w:cs="Times New Roman"/>
        </w:rPr>
      </w:pPr>
    </w:p>
    <w:p w:rsidR="00F76C78" w:rsidRPr="00F76C78" w:rsidRDefault="00BD5CE5" w:rsidP="00E7282A">
      <w:pPr>
        <w:rPr>
          <w:rFonts w:cs="Times New Roman"/>
          <w:b/>
          <w:bCs/>
          <w:sz w:val="28"/>
          <w:szCs w:val="28"/>
        </w:rPr>
      </w:pPr>
      <w:r w:rsidRPr="00F76C78">
        <w:rPr>
          <w:rFonts w:cs="Times New Roman"/>
          <w:b/>
          <w:bCs/>
          <w:sz w:val="28"/>
          <w:szCs w:val="28"/>
        </w:rPr>
        <w:t>AIM:</w:t>
      </w:r>
      <w:r w:rsidRPr="00F76C78">
        <w:rPr>
          <w:rFonts w:cs="Times New Roman"/>
          <w:sz w:val="28"/>
          <w:szCs w:val="28"/>
        </w:rPr>
        <w:t xml:space="preserve"> </w:t>
      </w:r>
      <w:r w:rsidR="00E7282A" w:rsidRPr="00E7282A">
        <w:rPr>
          <w:rFonts w:cs="Times New Roman"/>
          <w:bCs/>
        </w:rPr>
        <w:t>Design and implement Parallel Breadth First Search based on existing</w:t>
      </w:r>
      <w:r w:rsidR="00E7282A">
        <w:rPr>
          <w:rFonts w:cs="Times New Roman"/>
          <w:bCs/>
        </w:rPr>
        <w:t xml:space="preserve"> </w:t>
      </w:r>
      <w:r w:rsidR="00E7282A" w:rsidRPr="00E7282A">
        <w:rPr>
          <w:rFonts w:cs="Times New Roman"/>
          <w:bCs/>
        </w:rPr>
        <w:t xml:space="preserve">algorithms using </w:t>
      </w:r>
      <w:proofErr w:type="spellStart"/>
      <w:r w:rsidR="00E7282A" w:rsidRPr="00E7282A">
        <w:rPr>
          <w:rFonts w:cs="Times New Roman"/>
          <w:bCs/>
        </w:rPr>
        <w:t>OpenMP</w:t>
      </w:r>
      <w:proofErr w:type="spellEnd"/>
      <w:r w:rsidR="00E7282A" w:rsidRPr="00E7282A">
        <w:rPr>
          <w:rFonts w:cs="Times New Roman"/>
          <w:bCs/>
        </w:rPr>
        <w:t>. Use a Tree or an undirected graph for BFS</w:t>
      </w:r>
    </w:p>
    <w:p w:rsidR="00E7282A" w:rsidRDefault="00E7282A">
      <w:pPr>
        <w:rPr>
          <w:rFonts w:cs="Times New Roman"/>
          <w:b/>
          <w:bCs/>
          <w:sz w:val="28"/>
          <w:szCs w:val="28"/>
        </w:rPr>
      </w:pPr>
    </w:p>
    <w:p w:rsidR="00F54FF5" w:rsidRDefault="00F54FF5">
      <w:pPr>
        <w:ind w:left="720" w:hanging="720"/>
        <w:jc w:val="both"/>
        <w:rPr>
          <w:rFonts w:cs="Times New Roman"/>
          <w:b/>
          <w:bCs/>
          <w:sz w:val="28"/>
          <w:szCs w:val="28"/>
        </w:rPr>
      </w:pPr>
    </w:p>
    <w:p w:rsidR="00E60860" w:rsidRPr="00F76C78" w:rsidRDefault="00BD5CE5">
      <w:pPr>
        <w:ind w:left="720" w:hanging="720"/>
        <w:jc w:val="both"/>
        <w:rPr>
          <w:rFonts w:cs="Times New Roman"/>
        </w:rPr>
      </w:pPr>
      <w:r w:rsidRPr="00F76C78">
        <w:rPr>
          <w:rFonts w:cs="Times New Roman"/>
          <w:b/>
          <w:bCs/>
          <w:sz w:val="28"/>
          <w:szCs w:val="28"/>
        </w:rPr>
        <w:t>PRE-REQUISITES:</w:t>
      </w:r>
    </w:p>
    <w:p w:rsidR="00E60860" w:rsidRPr="00F76C78" w:rsidRDefault="00BD5CE5">
      <w:pPr>
        <w:tabs>
          <w:tab w:val="left" w:pos="2160"/>
        </w:tabs>
        <w:ind w:left="2160" w:hanging="360"/>
        <w:rPr>
          <w:rFonts w:cs="Times New Roman"/>
        </w:rPr>
      </w:pPr>
      <w:r w:rsidRPr="00F76C78">
        <w:rPr>
          <w:rFonts w:cs="Times New Roman"/>
        </w:rPr>
        <w:t>1.</w:t>
      </w:r>
      <w:r w:rsidRPr="00F76C78">
        <w:rPr>
          <w:rFonts w:cs="Times New Roman"/>
        </w:rPr>
        <w:tab/>
        <w:t>Knowledge of OPENMP programming.</w:t>
      </w:r>
    </w:p>
    <w:p w:rsidR="00E60860" w:rsidRPr="00F76C78" w:rsidRDefault="00BD5CE5">
      <w:pPr>
        <w:tabs>
          <w:tab w:val="left" w:pos="2160"/>
        </w:tabs>
        <w:ind w:left="2160" w:hanging="360"/>
        <w:rPr>
          <w:rFonts w:cs="Times New Roman"/>
        </w:rPr>
      </w:pPr>
      <w:r w:rsidRPr="00F76C78">
        <w:rPr>
          <w:rFonts w:cs="Times New Roman"/>
        </w:rPr>
        <w:t>2.</w:t>
      </w:r>
      <w:r w:rsidRPr="00F76C78">
        <w:rPr>
          <w:rFonts w:cs="Times New Roman"/>
        </w:rPr>
        <w:tab/>
        <w:t>Knowledge of parallel programming.</w:t>
      </w:r>
    </w:p>
    <w:p w:rsidR="00E60860" w:rsidRDefault="00BD5CE5">
      <w:pPr>
        <w:tabs>
          <w:tab w:val="left" w:pos="2160"/>
        </w:tabs>
        <w:ind w:left="2160" w:hanging="360"/>
        <w:rPr>
          <w:rFonts w:cs="Times New Roman"/>
        </w:rPr>
      </w:pPr>
      <w:r w:rsidRPr="00F76C78">
        <w:rPr>
          <w:rFonts w:cs="Times New Roman"/>
        </w:rPr>
        <w:t>3.</w:t>
      </w:r>
      <w:r w:rsidRPr="00F76C78">
        <w:rPr>
          <w:rFonts w:cs="Times New Roman"/>
        </w:rPr>
        <w:tab/>
        <w:t xml:space="preserve">Knowledge of </w:t>
      </w:r>
      <w:r w:rsidR="00F54FF5">
        <w:rPr>
          <w:rFonts w:cs="Times New Roman"/>
        </w:rPr>
        <w:t>BFS and DFS search.</w:t>
      </w:r>
    </w:p>
    <w:p w:rsidR="00E60860" w:rsidRPr="00F76C78" w:rsidRDefault="00E60860">
      <w:pPr>
        <w:ind w:left="720" w:hanging="720"/>
        <w:jc w:val="both"/>
        <w:rPr>
          <w:rFonts w:cs="Times New Roman"/>
        </w:rPr>
      </w:pPr>
    </w:p>
    <w:p w:rsidR="00F54FF5" w:rsidRDefault="00860879" w:rsidP="00F54FF5">
      <w:pPr>
        <w:jc w:val="both"/>
        <w:rPr>
          <w:rFonts w:cs="Times New Roman"/>
          <w:b/>
          <w:bCs/>
          <w:caps/>
          <w:sz w:val="28"/>
          <w:szCs w:val="28"/>
        </w:rPr>
      </w:pPr>
      <w:r>
        <w:rPr>
          <w:rFonts w:cs="Times New Roman"/>
          <w:b/>
          <w:bCs/>
          <w:caps/>
          <w:sz w:val="28"/>
          <w:szCs w:val="28"/>
        </w:rPr>
        <w:t>THEORY:-</w:t>
      </w:r>
    </w:p>
    <w:p w:rsidR="00F54FF5" w:rsidRDefault="00F54FF5" w:rsidP="00F54FF5">
      <w:pPr>
        <w:jc w:val="both"/>
        <w:rPr>
          <w:rFonts w:cs="Times New Roman"/>
          <w:b/>
          <w:bCs/>
          <w:caps/>
          <w:sz w:val="28"/>
          <w:szCs w:val="28"/>
        </w:rPr>
      </w:pPr>
    </w:p>
    <w:p w:rsidR="00BA7818" w:rsidRPr="00BA7818" w:rsidRDefault="00BA7818" w:rsidP="00BA7818">
      <w:pPr>
        <w:jc w:val="both"/>
        <w:rPr>
          <w:rFonts w:cs="Times New Roman"/>
          <w:b/>
        </w:rPr>
      </w:pPr>
      <w:r w:rsidRPr="00BA7818">
        <w:rPr>
          <w:rFonts w:cs="Times New Roman"/>
          <w:b/>
        </w:rPr>
        <w:t>What is DFS?</w:t>
      </w:r>
    </w:p>
    <w:p w:rsidR="00BA7818" w:rsidRPr="00BA7818" w:rsidRDefault="00BA7818" w:rsidP="00BA7818">
      <w:pPr>
        <w:jc w:val="both"/>
        <w:rPr>
          <w:rFonts w:cs="Times New Roman"/>
        </w:rPr>
      </w:pPr>
      <w:r w:rsidRPr="00BA7818">
        <w:rPr>
          <w:rFonts w:cs="Times New Roman"/>
        </w:rPr>
        <w:t>DFS stands for Depth-First Search. It is a popular graph traversal algorithm that explores as far as</w:t>
      </w:r>
      <w:r>
        <w:rPr>
          <w:rFonts w:cs="Times New Roman"/>
        </w:rPr>
        <w:t xml:space="preserve"> </w:t>
      </w:r>
      <w:r w:rsidRPr="00BA7818">
        <w:rPr>
          <w:rFonts w:cs="Times New Roman"/>
        </w:rPr>
        <w:t>possible along each branch before backtracking. This algorithm can be used to find the shortest path</w:t>
      </w:r>
      <w:r>
        <w:rPr>
          <w:rFonts w:cs="Times New Roman"/>
        </w:rPr>
        <w:t xml:space="preserve"> </w:t>
      </w:r>
      <w:r w:rsidRPr="00BA7818">
        <w:rPr>
          <w:rFonts w:cs="Times New Roman"/>
        </w:rPr>
        <w:t>between two vertices or to traverse a graph in a systematic way. The algorithm starts at the root node</w:t>
      </w:r>
      <w:r>
        <w:rPr>
          <w:rFonts w:cs="Times New Roman"/>
        </w:rPr>
        <w:t xml:space="preserve"> </w:t>
      </w:r>
      <w:r w:rsidRPr="00BA7818">
        <w:rPr>
          <w:rFonts w:cs="Times New Roman"/>
        </w:rPr>
        <w:t>and explores as far as possible along each branch before backtracking. The backtracking is done to</w:t>
      </w:r>
      <w:r>
        <w:rPr>
          <w:rFonts w:cs="Times New Roman"/>
        </w:rPr>
        <w:t xml:space="preserve"> </w:t>
      </w:r>
      <w:r w:rsidRPr="00BA7818">
        <w:rPr>
          <w:rFonts w:cs="Times New Roman"/>
        </w:rPr>
        <w:t>explore the next branch that has not been explored yet.</w:t>
      </w:r>
      <w:r>
        <w:rPr>
          <w:rFonts w:cs="Times New Roman"/>
        </w:rPr>
        <w:t xml:space="preserve"> </w:t>
      </w:r>
      <w:r w:rsidRPr="00BA7818">
        <w:rPr>
          <w:rFonts w:cs="Times New Roman"/>
        </w:rPr>
        <w:t>DFS can be implemented using either a recursive or an iterative approach. The recursive approach is</w:t>
      </w:r>
      <w:r>
        <w:rPr>
          <w:rFonts w:cs="Times New Roman"/>
        </w:rPr>
        <w:t xml:space="preserve"> </w:t>
      </w:r>
      <w:r w:rsidRPr="00BA7818">
        <w:rPr>
          <w:rFonts w:cs="Times New Roman"/>
        </w:rPr>
        <w:t>simpler to implement but can lead to a stack overflow error for very large graphs. The iterative</w:t>
      </w:r>
      <w:r>
        <w:rPr>
          <w:rFonts w:cs="Times New Roman"/>
        </w:rPr>
        <w:t xml:space="preserve"> </w:t>
      </w:r>
      <w:r w:rsidRPr="00BA7818">
        <w:rPr>
          <w:rFonts w:cs="Times New Roman"/>
        </w:rPr>
        <w:t>approach uses a stack to keep track of nodes to be explored and is preferred for larger graphs.</w:t>
      </w:r>
      <w:r>
        <w:rPr>
          <w:rFonts w:cs="Times New Roman"/>
        </w:rPr>
        <w:t xml:space="preserve"> </w:t>
      </w:r>
      <w:r w:rsidRPr="00BA7818">
        <w:rPr>
          <w:rFonts w:cs="Times New Roman"/>
        </w:rPr>
        <w:t>DFS can also be used to detect cycles in a graph. If a cycle exists in a graph, the DFS algorithm will</w:t>
      </w:r>
      <w:r>
        <w:rPr>
          <w:rFonts w:cs="Times New Roman"/>
        </w:rPr>
        <w:t xml:space="preserve"> </w:t>
      </w:r>
      <w:r w:rsidRPr="00BA7818">
        <w:rPr>
          <w:rFonts w:cs="Times New Roman"/>
        </w:rPr>
        <w:t>eventually reach a node that has already been visited, indicating that a cycle exists.</w:t>
      </w:r>
    </w:p>
    <w:p w:rsidR="00BA7818" w:rsidRPr="00BA7818" w:rsidRDefault="00BA7818" w:rsidP="00BA7818">
      <w:pPr>
        <w:jc w:val="both"/>
        <w:rPr>
          <w:rFonts w:cs="Times New Roman"/>
        </w:rPr>
      </w:pPr>
      <w:r w:rsidRPr="00BA7818">
        <w:rPr>
          <w:rFonts w:cs="Times New Roman"/>
        </w:rPr>
        <w:t>A standard DFS implementation puts each vertex of the graph into one of two categories:</w:t>
      </w:r>
    </w:p>
    <w:p w:rsidR="00BA7818" w:rsidRPr="00BA7818" w:rsidRDefault="00BA7818" w:rsidP="00BA7818">
      <w:pPr>
        <w:jc w:val="both"/>
        <w:rPr>
          <w:rFonts w:cs="Times New Roman"/>
        </w:rPr>
      </w:pPr>
      <w:r w:rsidRPr="00BA7818">
        <w:rPr>
          <w:rFonts w:cs="Times New Roman"/>
        </w:rPr>
        <w:t>1. Visited</w:t>
      </w:r>
    </w:p>
    <w:p w:rsidR="00BA7818" w:rsidRDefault="00BA7818" w:rsidP="00BA7818">
      <w:pPr>
        <w:jc w:val="both"/>
        <w:rPr>
          <w:rFonts w:cs="Times New Roman"/>
        </w:rPr>
      </w:pPr>
      <w:r w:rsidRPr="00BA7818">
        <w:rPr>
          <w:rFonts w:cs="Times New Roman"/>
        </w:rPr>
        <w:t>2. Not Visited</w:t>
      </w:r>
    </w:p>
    <w:p w:rsidR="00AA0EE8" w:rsidRDefault="00AA0EE8" w:rsidP="00BA7818">
      <w:pPr>
        <w:jc w:val="both"/>
        <w:rPr>
          <w:rFonts w:cs="Times New Roman"/>
        </w:rPr>
      </w:pPr>
      <w:r w:rsidRPr="00AA0EE8">
        <w:rPr>
          <w:rFonts w:cs="Times New Roman"/>
        </w:rPr>
        <w:t>The purpose of the algorithm is to mark each vertex as visited while avoiding cycles.</w:t>
      </w:r>
    </w:p>
    <w:p w:rsidR="00AA0EE8" w:rsidRPr="00BA7818" w:rsidRDefault="00AA0EE8" w:rsidP="00BA7818">
      <w:pPr>
        <w:jc w:val="both"/>
        <w:rPr>
          <w:rFonts w:cs="Times New Roman"/>
        </w:rPr>
      </w:pPr>
    </w:p>
    <w:p w:rsidR="00F54FF5" w:rsidRPr="00F54FF5" w:rsidRDefault="00F54FF5" w:rsidP="00F54FF5">
      <w:pPr>
        <w:jc w:val="both"/>
        <w:rPr>
          <w:rFonts w:cs="Times New Roman"/>
          <w:b/>
          <w:bCs/>
          <w:caps/>
          <w:sz w:val="28"/>
          <w:szCs w:val="28"/>
        </w:rPr>
      </w:pPr>
      <w:r w:rsidRPr="00F54FF5">
        <w:rPr>
          <w:rFonts w:cs="Times New Roman"/>
          <w:b/>
        </w:rPr>
        <w:t>What is BFS?</w:t>
      </w:r>
    </w:p>
    <w:p w:rsidR="00F54FF5" w:rsidRPr="00F54FF5" w:rsidRDefault="00F54FF5" w:rsidP="00F54FF5">
      <w:pPr>
        <w:jc w:val="both"/>
        <w:rPr>
          <w:rFonts w:cs="Times New Roman"/>
        </w:rPr>
      </w:pPr>
      <w:r w:rsidRPr="00F54FF5">
        <w:rPr>
          <w:rFonts w:cs="Times New Roman"/>
        </w:rPr>
        <w:t>BFS stands for Breadth-First Search. It is a graph traversal algorithm used to explore all the nodes of a</w:t>
      </w:r>
      <w:r>
        <w:rPr>
          <w:rFonts w:cs="Times New Roman"/>
        </w:rPr>
        <w:t xml:space="preserve"> </w:t>
      </w:r>
      <w:r w:rsidRPr="00F54FF5">
        <w:rPr>
          <w:rFonts w:cs="Times New Roman"/>
        </w:rPr>
        <w:t>graph or tree systematically, starting from the root node or a specified starting point, and visiting all the</w:t>
      </w:r>
      <w:r>
        <w:rPr>
          <w:rFonts w:cs="Times New Roman"/>
        </w:rPr>
        <w:t xml:space="preserve"> </w:t>
      </w:r>
      <w:r w:rsidRPr="00F54FF5">
        <w:rPr>
          <w:rFonts w:cs="Times New Roman"/>
        </w:rPr>
        <w:t>neighboring nodes at the current depth level before moving on to the next depth level.</w:t>
      </w:r>
      <w:r>
        <w:rPr>
          <w:rFonts w:cs="Times New Roman"/>
        </w:rPr>
        <w:t xml:space="preserve"> </w:t>
      </w:r>
      <w:r w:rsidRPr="00F54FF5">
        <w:rPr>
          <w:rFonts w:cs="Times New Roman"/>
        </w:rPr>
        <w:t>The algorithm uses a queue data structure to keep track of the nodes that need to be visited, and marks</w:t>
      </w:r>
      <w:r>
        <w:rPr>
          <w:rFonts w:cs="Times New Roman"/>
        </w:rPr>
        <w:t xml:space="preserve"> </w:t>
      </w:r>
      <w:r w:rsidRPr="00F54FF5">
        <w:rPr>
          <w:rFonts w:cs="Times New Roman"/>
        </w:rPr>
        <w:t>each visited node to avoid processing it again. The basic idea of the BFS algorithm is to visit all the</w:t>
      </w:r>
      <w:r>
        <w:rPr>
          <w:rFonts w:cs="Times New Roman"/>
        </w:rPr>
        <w:t xml:space="preserve"> </w:t>
      </w:r>
      <w:r w:rsidRPr="00F54FF5">
        <w:rPr>
          <w:rFonts w:cs="Times New Roman"/>
        </w:rPr>
        <w:t>nodes at a given level before moving on to the next level, which ensures that all the nodes are visited in</w:t>
      </w:r>
      <w:r>
        <w:rPr>
          <w:rFonts w:cs="Times New Roman"/>
        </w:rPr>
        <w:t xml:space="preserve"> </w:t>
      </w:r>
      <w:r w:rsidRPr="00F54FF5">
        <w:rPr>
          <w:rFonts w:cs="Times New Roman"/>
        </w:rPr>
        <w:t>breadth-first order.</w:t>
      </w:r>
    </w:p>
    <w:p w:rsidR="00F54FF5" w:rsidRPr="00F54FF5" w:rsidRDefault="00F54FF5" w:rsidP="00F54FF5">
      <w:pPr>
        <w:jc w:val="both"/>
        <w:rPr>
          <w:rFonts w:cs="Times New Roman"/>
        </w:rPr>
      </w:pPr>
      <w:r w:rsidRPr="00F54FF5">
        <w:rPr>
          <w:rFonts w:cs="Times New Roman"/>
        </w:rPr>
        <w:t xml:space="preserve">BFS is commonly used in many applications, such as finding the shortest path between two </w:t>
      </w:r>
      <w:proofErr w:type="spellStart"/>
      <w:r w:rsidRPr="00F54FF5">
        <w:rPr>
          <w:rFonts w:cs="Times New Roman"/>
        </w:rPr>
        <w:t>nodes</w:t>
      </w:r>
      <w:proofErr w:type="gramStart"/>
      <w:r w:rsidRPr="00F54FF5">
        <w:rPr>
          <w:rFonts w:cs="Times New Roman"/>
        </w:rPr>
        <w:t>,solving</w:t>
      </w:r>
      <w:proofErr w:type="spellEnd"/>
      <w:proofErr w:type="gramEnd"/>
      <w:r w:rsidRPr="00F54FF5">
        <w:rPr>
          <w:rFonts w:cs="Times New Roman"/>
        </w:rPr>
        <w:t xml:space="preserve"> puzzles, and searching through a tree or graph.</w:t>
      </w:r>
    </w:p>
    <w:p w:rsidR="00F54FF5" w:rsidRDefault="00F54FF5" w:rsidP="00F54FF5">
      <w:pPr>
        <w:jc w:val="both"/>
        <w:rPr>
          <w:rFonts w:cs="Times New Roman"/>
        </w:rPr>
      </w:pPr>
    </w:p>
    <w:p w:rsidR="007F6D62" w:rsidRPr="001B6038" w:rsidRDefault="007F6D62" w:rsidP="007F6D62">
      <w:pPr>
        <w:jc w:val="both"/>
        <w:rPr>
          <w:rFonts w:cs="Times New Roman"/>
          <w:b/>
        </w:rPr>
      </w:pPr>
      <w:r w:rsidRPr="001B6038">
        <w:rPr>
          <w:rFonts w:cs="Times New Roman"/>
          <w:b/>
        </w:rPr>
        <w:lastRenderedPageBreak/>
        <w:t>Example of DFS:</w:t>
      </w:r>
    </w:p>
    <w:p w:rsidR="007F6D62" w:rsidRPr="007F6D62" w:rsidRDefault="007F6D62" w:rsidP="007F6D62">
      <w:pPr>
        <w:jc w:val="both"/>
        <w:rPr>
          <w:rFonts w:cs="Times New Roman"/>
        </w:rPr>
      </w:pPr>
      <w:r w:rsidRPr="007F6D62">
        <w:rPr>
          <w:rFonts w:cs="Times New Roman"/>
        </w:rPr>
        <w:t>To implement DFS traversal, you need to take the following stages.</w:t>
      </w:r>
    </w:p>
    <w:p w:rsidR="007F6D62" w:rsidRPr="007F6D62" w:rsidRDefault="007F6D62" w:rsidP="007F6D62">
      <w:pPr>
        <w:jc w:val="both"/>
        <w:rPr>
          <w:rFonts w:cs="Times New Roman"/>
        </w:rPr>
      </w:pPr>
      <w:r w:rsidRPr="007F6D62">
        <w:rPr>
          <w:rFonts w:cs="Times New Roman"/>
        </w:rPr>
        <w:t>Step 1: Create a stack with the total number of vertices in the graph as the size.</w:t>
      </w:r>
    </w:p>
    <w:p w:rsidR="001B6038" w:rsidRPr="001B6038" w:rsidRDefault="007F6D62" w:rsidP="001B6038">
      <w:pPr>
        <w:jc w:val="both"/>
        <w:rPr>
          <w:rFonts w:cs="Times New Roman"/>
        </w:rPr>
      </w:pPr>
      <w:r w:rsidRPr="007F6D62">
        <w:rPr>
          <w:rFonts w:cs="Times New Roman"/>
        </w:rPr>
        <w:t>Step 2: Choose any vertex as the traversal's beginning point. Push a visit to that vertex and add it to</w:t>
      </w:r>
      <w:r w:rsidR="001B6038">
        <w:rPr>
          <w:rFonts w:cs="Times New Roman"/>
        </w:rPr>
        <w:t xml:space="preserve"> </w:t>
      </w:r>
      <w:r w:rsidR="001B6038" w:rsidRPr="001B6038">
        <w:rPr>
          <w:rFonts w:cs="Times New Roman"/>
        </w:rPr>
        <w:t>the stack.</w:t>
      </w:r>
    </w:p>
    <w:p w:rsidR="001B6038" w:rsidRPr="001B6038" w:rsidRDefault="001B6038" w:rsidP="001B6038">
      <w:pPr>
        <w:jc w:val="both"/>
        <w:rPr>
          <w:rFonts w:cs="Times New Roman"/>
        </w:rPr>
      </w:pPr>
      <w:r w:rsidRPr="001B6038">
        <w:rPr>
          <w:rFonts w:cs="Times New Roman"/>
        </w:rPr>
        <w:t>Step 3 - Push any non-visited adjacent vertices of a vertex at the top of the stack to the top of the</w:t>
      </w:r>
    </w:p>
    <w:p w:rsidR="001B6038" w:rsidRPr="001B6038" w:rsidRDefault="001B6038" w:rsidP="001B6038">
      <w:pPr>
        <w:jc w:val="both"/>
        <w:rPr>
          <w:rFonts w:cs="Times New Roman"/>
        </w:rPr>
      </w:pPr>
      <w:proofErr w:type="gramStart"/>
      <w:r w:rsidRPr="001B6038">
        <w:rPr>
          <w:rFonts w:cs="Times New Roman"/>
        </w:rPr>
        <w:t>stack</w:t>
      </w:r>
      <w:proofErr w:type="gramEnd"/>
      <w:r w:rsidRPr="001B6038">
        <w:rPr>
          <w:rFonts w:cs="Times New Roman"/>
        </w:rPr>
        <w:t>.</w:t>
      </w:r>
    </w:p>
    <w:p w:rsidR="001B6038" w:rsidRPr="001B6038" w:rsidRDefault="001B6038" w:rsidP="001B6038">
      <w:pPr>
        <w:jc w:val="both"/>
        <w:rPr>
          <w:rFonts w:cs="Times New Roman"/>
        </w:rPr>
      </w:pPr>
      <w:r w:rsidRPr="001B6038">
        <w:rPr>
          <w:rFonts w:cs="Times New Roman"/>
        </w:rPr>
        <w:t>Step 4 - Repeat steps 3 and 4 until there are no more vertices to visit from the vertex at the top of the</w:t>
      </w:r>
      <w:r>
        <w:rPr>
          <w:rFonts w:cs="Times New Roman"/>
        </w:rPr>
        <w:t xml:space="preserve"> </w:t>
      </w:r>
      <w:r w:rsidRPr="001B6038">
        <w:rPr>
          <w:rFonts w:cs="Times New Roman"/>
        </w:rPr>
        <w:t>stack.</w:t>
      </w:r>
    </w:p>
    <w:p w:rsidR="001B6038" w:rsidRPr="001B6038" w:rsidRDefault="001B6038" w:rsidP="001B6038">
      <w:pPr>
        <w:jc w:val="both"/>
        <w:rPr>
          <w:rFonts w:cs="Times New Roman"/>
        </w:rPr>
      </w:pPr>
      <w:proofErr w:type="gramStart"/>
      <w:r w:rsidRPr="001B6038">
        <w:rPr>
          <w:rFonts w:cs="Times New Roman"/>
        </w:rPr>
        <w:t>Step 5 - If there are no new vertices to visit, go back and pop one from the stack using backtracking.</w:t>
      </w:r>
      <w:proofErr w:type="gramEnd"/>
    </w:p>
    <w:p w:rsidR="001B6038" w:rsidRPr="001B6038" w:rsidRDefault="001B6038" w:rsidP="001B6038">
      <w:pPr>
        <w:jc w:val="both"/>
        <w:rPr>
          <w:rFonts w:cs="Times New Roman"/>
        </w:rPr>
      </w:pPr>
      <w:r w:rsidRPr="001B6038">
        <w:rPr>
          <w:rFonts w:cs="Times New Roman"/>
        </w:rPr>
        <w:t>Step 6 - Continue using steps 3, 4, and 5 until the stack is empty.</w:t>
      </w:r>
    </w:p>
    <w:p w:rsidR="007F6D62" w:rsidRDefault="001B6038" w:rsidP="001B6038">
      <w:pPr>
        <w:jc w:val="both"/>
        <w:rPr>
          <w:rFonts w:cs="Times New Roman"/>
        </w:rPr>
      </w:pPr>
      <w:r w:rsidRPr="001B6038">
        <w:rPr>
          <w:rFonts w:cs="Times New Roman"/>
        </w:rPr>
        <w:t>Step 7 - When the stack is entirely unoccupied, create the final spanning tree by deleting the graph's</w:t>
      </w:r>
      <w:r>
        <w:rPr>
          <w:rFonts w:cs="Times New Roman"/>
        </w:rPr>
        <w:t xml:space="preserve"> </w:t>
      </w:r>
      <w:r w:rsidRPr="001B6038">
        <w:rPr>
          <w:rFonts w:cs="Times New Roman"/>
        </w:rPr>
        <w:t>unused edges.</w:t>
      </w:r>
    </w:p>
    <w:p w:rsidR="001B6038" w:rsidRDefault="001B6038" w:rsidP="00F54FF5">
      <w:pPr>
        <w:jc w:val="both"/>
        <w:rPr>
          <w:rFonts w:cs="Times New Roman"/>
        </w:rPr>
      </w:pPr>
    </w:p>
    <w:p w:rsidR="002843E1" w:rsidRDefault="002843E1" w:rsidP="002843E1">
      <w:pPr>
        <w:jc w:val="center"/>
        <w:rPr>
          <w:rFonts w:cs="Times New Roman"/>
        </w:rPr>
      </w:pPr>
      <w:r w:rsidRPr="002843E1">
        <w:rPr>
          <w:rFonts w:cs="Times New Roman"/>
          <w:noProof/>
          <w:lang w:eastAsia="en-US" w:bidi="ar-SA"/>
        </w:rPr>
        <w:drawing>
          <wp:inline distT="0" distB="0" distL="0" distR="0">
            <wp:extent cx="3486150" cy="1409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990" cy="141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3E1" w:rsidRPr="002843E1" w:rsidRDefault="002843E1" w:rsidP="002843E1">
      <w:pPr>
        <w:jc w:val="both"/>
        <w:rPr>
          <w:rFonts w:cs="Times New Roman"/>
        </w:rPr>
      </w:pPr>
      <w:r w:rsidRPr="002843E1">
        <w:rPr>
          <w:rFonts w:cs="Times New Roman"/>
        </w:rPr>
        <w:t>Step 1: Mark vertex A as a visited source node by selecting it as a source node.</w:t>
      </w:r>
    </w:p>
    <w:p w:rsidR="002843E1" w:rsidRDefault="002843E1" w:rsidP="002843E1">
      <w:pPr>
        <w:jc w:val="both"/>
        <w:rPr>
          <w:rFonts w:cs="Times New Roman"/>
        </w:rPr>
      </w:pPr>
      <w:r w:rsidRPr="002843E1">
        <w:rPr>
          <w:rFonts w:cs="Times New Roman"/>
        </w:rPr>
        <w:t>You should push vertex A to the top of the stack.</w:t>
      </w:r>
    </w:p>
    <w:p w:rsidR="00364CC1" w:rsidRDefault="00364CC1" w:rsidP="00364CC1">
      <w:pPr>
        <w:jc w:val="center"/>
        <w:rPr>
          <w:rFonts w:cs="Times New Roman"/>
        </w:rPr>
      </w:pPr>
      <w:r w:rsidRPr="00364CC1">
        <w:rPr>
          <w:rFonts w:cs="Times New Roman"/>
          <w:noProof/>
          <w:lang w:eastAsia="en-US" w:bidi="ar-SA"/>
        </w:rPr>
        <w:drawing>
          <wp:inline distT="0" distB="0" distL="0" distR="0">
            <wp:extent cx="2971800" cy="1417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3F3" w:rsidRDefault="00F10FF8" w:rsidP="00364CC1">
      <w:pPr>
        <w:jc w:val="center"/>
        <w:rPr>
          <w:rFonts w:cs="Times New Roman"/>
        </w:rPr>
      </w:pPr>
      <w:r w:rsidRPr="00F10FF8">
        <w:rPr>
          <w:rFonts w:cs="Times New Roman"/>
        </w:rPr>
        <w:t xml:space="preserve">Step 2: Any nearby unvisited vertex of vertex </w:t>
      </w:r>
      <w:proofErr w:type="gramStart"/>
      <w:r w:rsidRPr="00F10FF8">
        <w:rPr>
          <w:rFonts w:cs="Times New Roman"/>
        </w:rPr>
        <w:t>A</w:t>
      </w:r>
      <w:proofErr w:type="gramEnd"/>
      <w:r w:rsidRPr="00F10FF8">
        <w:rPr>
          <w:rFonts w:cs="Times New Roman"/>
        </w:rPr>
        <w:t>, say B, should be visited.</w:t>
      </w:r>
    </w:p>
    <w:p w:rsidR="00EE0C10" w:rsidRDefault="00EE0C10" w:rsidP="00EE0C10">
      <w:pPr>
        <w:rPr>
          <w:rFonts w:cs="Times New Roman"/>
        </w:rPr>
      </w:pPr>
      <w:r w:rsidRPr="00EE0C10">
        <w:rPr>
          <w:rFonts w:cs="Times New Roman"/>
        </w:rPr>
        <w:t>You should push vertex B to the top of the stack</w:t>
      </w:r>
    </w:p>
    <w:p w:rsidR="00EB66B5" w:rsidRPr="00EE0C10" w:rsidRDefault="00EB66B5" w:rsidP="00EB66B5">
      <w:pPr>
        <w:jc w:val="center"/>
        <w:rPr>
          <w:rFonts w:cs="Times New Roman"/>
        </w:rPr>
      </w:pPr>
      <w:r w:rsidRPr="00EB66B5">
        <w:rPr>
          <w:rFonts w:cs="Times New Roman"/>
          <w:noProof/>
          <w:lang w:eastAsia="en-US" w:bidi="ar-SA"/>
        </w:rPr>
        <w:drawing>
          <wp:inline distT="0" distB="0" distL="0" distR="0">
            <wp:extent cx="3028950" cy="1483427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48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C10" w:rsidRDefault="00EE0C10" w:rsidP="00EB66B5">
      <w:pPr>
        <w:jc w:val="center"/>
        <w:rPr>
          <w:rFonts w:cs="Times New Roman"/>
        </w:rPr>
      </w:pPr>
      <w:r w:rsidRPr="00EE0C10">
        <w:rPr>
          <w:rFonts w:cs="Times New Roman"/>
        </w:rPr>
        <w:t>Step 3: From vertex C and D, visit any adjacent unvisited vertices of vertex B. Imagine you have</w:t>
      </w:r>
    </w:p>
    <w:p w:rsidR="00EE0C10" w:rsidRPr="00EE0C10" w:rsidRDefault="00EE0C10" w:rsidP="00EB66B5">
      <w:pPr>
        <w:jc w:val="center"/>
        <w:rPr>
          <w:rFonts w:cs="Times New Roman"/>
        </w:rPr>
      </w:pPr>
      <w:proofErr w:type="gramStart"/>
      <w:r w:rsidRPr="00EE0C10">
        <w:rPr>
          <w:rFonts w:cs="Times New Roman"/>
        </w:rPr>
        <w:t>chosen</w:t>
      </w:r>
      <w:proofErr w:type="gramEnd"/>
      <w:r w:rsidRPr="00EE0C10">
        <w:rPr>
          <w:rFonts w:cs="Times New Roman"/>
        </w:rPr>
        <w:t xml:space="preserve"> vertex C, and you </w:t>
      </w:r>
      <w:r>
        <w:rPr>
          <w:rFonts w:cs="Times New Roman"/>
        </w:rPr>
        <w:t>want to make C a visited vertex.</w:t>
      </w:r>
    </w:p>
    <w:p w:rsidR="00982FAC" w:rsidRDefault="00982FAC" w:rsidP="00F54FF5">
      <w:pPr>
        <w:jc w:val="both"/>
        <w:rPr>
          <w:rFonts w:cs="Times New Roman"/>
          <w:b/>
        </w:rPr>
      </w:pPr>
      <w:r>
        <w:rPr>
          <w:rFonts w:cs="Times New Roman"/>
          <w:b/>
        </w:rPr>
        <w:t>.</w:t>
      </w:r>
    </w:p>
    <w:p w:rsidR="00982FAC" w:rsidRDefault="00982FAC" w:rsidP="00F54FF5">
      <w:pPr>
        <w:jc w:val="both"/>
        <w:rPr>
          <w:rFonts w:cs="Times New Roman"/>
          <w:b/>
        </w:rPr>
      </w:pPr>
      <w:r>
        <w:rPr>
          <w:rFonts w:cs="Times New Roman"/>
          <w:b/>
        </w:rPr>
        <w:lastRenderedPageBreak/>
        <w:t>.</w:t>
      </w:r>
    </w:p>
    <w:p w:rsidR="00982FAC" w:rsidRDefault="00982FAC" w:rsidP="00F54FF5">
      <w:pPr>
        <w:jc w:val="both"/>
        <w:rPr>
          <w:rFonts w:cs="Times New Roman"/>
          <w:b/>
        </w:rPr>
      </w:pPr>
      <w:r>
        <w:rPr>
          <w:rFonts w:cs="Times New Roman"/>
          <w:b/>
        </w:rPr>
        <w:t>.</w:t>
      </w:r>
    </w:p>
    <w:p w:rsidR="00982FAC" w:rsidRPr="00982FAC" w:rsidRDefault="00982FAC" w:rsidP="00982FAC">
      <w:pPr>
        <w:jc w:val="both"/>
        <w:rPr>
          <w:rFonts w:cs="Times New Roman"/>
        </w:rPr>
      </w:pPr>
      <w:r w:rsidRPr="00982FAC">
        <w:rPr>
          <w:rFonts w:cs="Times New Roman"/>
        </w:rPr>
        <w:t>Step 10: All of the nearby vertices of Vertex A, B, and C, have already been visited, so pop</w:t>
      </w:r>
    </w:p>
    <w:p w:rsidR="00982FAC" w:rsidRDefault="00982FAC" w:rsidP="00982FAC">
      <w:pPr>
        <w:jc w:val="both"/>
        <w:rPr>
          <w:rFonts w:cs="Times New Roman"/>
        </w:rPr>
      </w:pPr>
      <w:proofErr w:type="gramStart"/>
      <w:r w:rsidRPr="00982FAC">
        <w:rPr>
          <w:rFonts w:cs="Times New Roman"/>
        </w:rPr>
        <w:t>vertex</w:t>
      </w:r>
      <w:proofErr w:type="gramEnd"/>
      <w:r w:rsidRPr="00982FAC">
        <w:rPr>
          <w:rFonts w:cs="Times New Roman"/>
        </w:rPr>
        <w:t xml:space="preserve"> A from the stack as well.</w:t>
      </w:r>
    </w:p>
    <w:p w:rsidR="00FA64C6" w:rsidRPr="00982FAC" w:rsidRDefault="00FA64C6" w:rsidP="00FA64C6">
      <w:pPr>
        <w:jc w:val="center"/>
        <w:rPr>
          <w:rFonts w:cs="Times New Roman"/>
        </w:rPr>
      </w:pPr>
      <w:r w:rsidRPr="00FA64C6">
        <w:rPr>
          <w:rFonts w:cs="Times New Roman"/>
          <w:noProof/>
          <w:lang w:eastAsia="en-US" w:bidi="ar-SA"/>
        </w:rPr>
        <w:drawing>
          <wp:inline distT="0" distB="0" distL="0" distR="0">
            <wp:extent cx="3043631" cy="1426906"/>
            <wp:effectExtent l="0" t="0" r="444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3631" cy="142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F5" w:rsidRPr="001B6038" w:rsidRDefault="00F54FF5" w:rsidP="00F54FF5">
      <w:pPr>
        <w:jc w:val="both"/>
        <w:rPr>
          <w:rFonts w:cs="Times New Roman"/>
          <w:b/>
        </w:rPr>
      </w:pPr>
      <w:r w:rsidRPr="001B6038">
        <w:rPr>
          <w:rFonts w:cs="Times New Roman"/>
          <w:b/>
        </w:rPr>
        <w:t>Example of BFS</w:t>
      </w:r>
    </w:p>
    <w:p w:rsidR="00F54FF5" w:rsidRPr="00F54FF5" w:rsidRDefault="00F54FF5" w:rsidP="00F54FF5">
      <w:pPr>
        <w:jc w:val="both"/>
        <w:rPr>
          <w:rFonts w:cs="Times New Roman"/>
        </w:rPr>
      </w:pPr>
      <w:r w:rsidRPr="00F54FF5">
        <w:rPr>
          <w:rFonts w:cs="Times New Roman"/>
        </w:rPr>
        <w:t>Now let’s take a look at the steps involved in traversing a graph by using Breadth-First Search:</w:t>
      </w:r>
    </w:p>
    <w:p w:rsidR="00F54FF5" w:rsidRPr="00F54FF5" w:rsidRDefault="00F54FF5" w:rsidP="00F54FF5">
      <w:pPr>
        <w:jc w:val="both"/>
        <w:rPr>
          <w:rFonts w:cs="Times New Roman"/>
        </w:rPr>
      </w:pPr>
      <w:r w:rsidRPr="00F54FF5">
        <w:rPr>
          <w:rFonts w:cs="Times New Roman"/>
        </w:rPr>
        <w:t>Step 1: Take an Empty Queue.</w:t>
      </w:r>
    </w:p>
    <w:p w:rsidR="00F54FF5" w:rsidRPr="00F54FF5" w:rsidRDefault="00F54FF5" w:rsidP="00F54FF5">
      <w:pPr>
        <w:jc w:val="both"/>
        <w:rPr>
          <w:rFonts w:cs="Times New Roman"/>
        </w:rPr>
      </w:pPr>
      <w:r w:rsidRPr="00F54FF5">
        <w:rPr>
          <w:rFonts w:cs="Times New Roman"/>
        </w:rPr>
        <w:t>Step 2: Select a starting node (visiting a node) and insert it into the Queue.</w:t>
      </w:r>
    </w:p>
    <w:p w:rsidR="00F54FF5" w:rsidRPr="00F54FF5" w:rsidRDefault="00F54FF5" w:rsidP="00F54FF5">
      <w:pPr>
        <w:jc w:val="both"/>
        <w:rPr>
          <w:rFonts w:cs="Times New Roman"/>
        </w:rPr>
      </w:pPr>
      <w:r w:rsidRPr="00F54FF5">
        <w:rPr>
          <w:rFonts w:cs="Times New Roman"/>
        </w:rPr>
        <w:t>Step 3: Provided that the Queue is not empty, extract the node from the Queue and insert its child nodes</w:t>
      </w:r>
      <w:r>
        <w:rPr>
          <w:rFonts w:cs="Times New Roman"/>
        </w:rPr>
        <w:t xml:space="preserve"> </w:t>
      </w:r>
      <w:r w:rsidRPr="00F54FF5">
        <w:rPr>
          <w:rFonts w:cs="Times New Roman"/>
        </w:rPr>
        <w:t>(exploring a node) into the Queue.</w:t>
      </w:r>
    </w:p>
    <w:p w:rsidR="00860879" w:rsidRDefault="00F54FF5" w:rsidP="00F54FF5">
      <w:pPr>
        <w:jc w:val="both"/>
        <w:rPr>
          <w:rFonts w:cs="Times New Roman"/>
        </w:rPr>
      </w:pPr>
      <w:r w:rsidRPr="00F54FF5">
        <w:rPr>
          <w:rFonts w:cs="Times New Roman"/>
        </w:rPr>
        <w:t>Step 4: Print the extracted node.</w:t>
      </w:r>
    </w:p>
    <w:p w:rsidR="002744CF" w:rsidRDefault="002744CF" w:rsidP="00F54FF5">
      <w:pPr>
        <w:jc w:val="both"/>
        <w:rPr>
          <w:rFonts w:cs="Times New Roman"/>
        </w:rPr>
      </w:pPr>
    </w:p>
    <w:p w:rsidR="002744CF" w:rsidRPr="00860879" w:rsidRDefault="002744CF" w:rsidP="00F54FF5">
      <w:pPr>
        <w:jc w:val="both"/>
        <w:rPr>
          <w:rFonts w:cs="Times New Roman"/>
          <w:bCs/>
          <w:caps/>
        </w:rPr>
      </w:pPr>
      <w:r w:rsidRPr="002744CF">
        <w:rPr>
          <w:rFonts w:cs="Times New Roman"/>
          <w:bCs/>
          <w:caps/>
          <w:noProof/>
          <w:lang w:eastAsia="en-US" w:bidi="ar-SA"/>
        </w:rPr>
        <w:drawing>
          <wp:inline distT="0" distB="0" distL="0" distR="0">
            <wp:extent cx="4572000" cy="2436446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373" cy="24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818" w:rsidRDefault="00BA7818">
      <w:pPr>
        <w:jc w:val="both"/>
        <w:rPr>
          <w:rFonts w:cs="Times New Roman"/>
          <w:b/>
          <w:bCs/>
          <w:caps/>
          <w:sz w:val="28"/>
          <w:szCs w:val="28"/>
        </w:rPr>
      </w:pPr>
    </w:p>
    <w:p w:rsidR="00E60860" w:rsidRPr="00F76C78" w:rsidRDefault="00BD5CE5">
      <w:pPr>
        <w:jc w:val="both"/>
        <w:rPr>
          <w:rFonts w:cs="Times New Roman"/>
        </w:rPr>
      </w:pPr>
      <w:r w:rsidRPr="00F76C78">
        <w:rPr>
          <w:rFonts w:cs="Times New Roman"/>
          <w:b/>
          <w:bCs/>
          <w:caps/>
          <w:sz w:val="28"/>
          <w:szCs w:val="28"/>
        </w:rPr>
        <w:t>Questions for Review:</w:t>
      </w:r>
      <w:r w:rsidRPr="00F76C78">
        <w:rPr>
          <w:rFonts w:cs="Times New Roman"/>
          <w:b/>
          <w:bCs/>
          <w:sz w:val="28"/>
          <w:szCs w:val="28"/>
        </w:rPr>
        <w:t xml:space="preserve"> </w:t>
      </w:r>
    </w:p>
    <w:p w:rsidR="00E60860" w:rsidRPr="00F76C78" w:rsidRDefault="00E60860">
      <w:pPr>
        <w:rPr>
          <w:rFonts w:cs="Times New Roman"/>
        </w:rPr>
      </w:pPr>
    </w:p>
    <w:p w:rsidR="0086441D" w:rsidRDefault="000D6DFC" w:rsidP="0086441D">
      <w:pPr>
        <w:numPr>
          <w:ilvl w:val="0"/>
          <w:numId w:val="3"/>
        </w:numPr>
        <w:tabs>
          <w:tab w:val="left" w:pos="720"/>
        </w:tabs>
        <w:rPr>
          <w:rFonts w:cs="Times New Roman"/>
        </w:rPr>
      </w:pPr>
      <w:proofErr w:type="gramStart"/>
      <w:r>
        <w:rPr>
          <w:rFonts w:cs="Times New Roman"/>
        </w:rPr>
        <w:t>Explain  BFS</w:t>
      </w:r>
      <w:proofErr w:type="gramEnd"/>
      <w:r>
        <w:rPr>
          <w:rFonts w:cs="Times New Roman"/>
        </w:rPr>
        <w:t xml:space="preserve"> with example</w:t>
      </w:r>
      <w:r w:rsidR="0086441D" w:rsidRPr="0086441D">
        <w:rPr>
          <w:rFonts w:cs="Times New Roman"/>
        </w:rPr>
        <w:t>?</w:t>
      </w:r>
    </w:p>
    <w:p w:rsidR="000D6DFC" w:rsidRPr="000D6DFC" w:rsidRDefault="000D6DFC" w:rsidP="000D6DFC">
      <w:pPr>
        <w:numPr>
          <w:ilvl w:val="0"/>
          <w:numId w:val="3"/>
        </w:numPr>
        <w:tabs>
          <w:tab w:val="left" w:pos="720"/>
        </w:tabs>
        <w:rPr>
          <w:rFonts w:cs="Times New Roman"/>
        </w:rPr>
      </w:pPr>
      <w:r>
        <w:rPr>
          <w:rFonts w:cs="Times New Roman"/>
        </w:rPr>
        <w:t>Explain  DFS with example</w:t>
      </w:r>
      <w:r w:rsidRPr="0086441D">
        <w:rPr>
          <w:rFonts w:cs="Times New Roman"/>
        </w:rPr>
        <w:t>?</w:t>
      </w:r>
    </w:p>
    <w:p w:rsidR="0086441D" w:rsidRPr="0086441D" w:rsidRDefault="0086441D" w:rsidP="0086441D">
      <w:pPr>
        <w:numPr>
          <w:ilvl w:val="0"/>
          <w:numId w:val="3"/>
        </w:numPr>
        <w:tabs>
          <w:tab w:val="left" w:pos="720"/>
        </w:tabs>
        <w:rPr>
          <w:rFonts w:cs="Times New Roman"/>
        </w:rPr>
      </w:pPr>
      <w:r w:rsidRPr="0086441D">
        <w:rPr>
          <w:rFonts w:cs="Times New Roman"/>
        </w:rPr>
        <w:t xml:space="preserve">Write a parallel </w:t>
      </w:r>
      <w:r w:rsidR="00396D6C">
        <w:rPr>
          <w:rFonts w:cs="Times New Roman"/>
        </w:rPr>
        <w:t xml:space="preserve">BFS and </w:t>
      </w:r>
      <w:r w:rsidRPr="0086441D">
        <w:rPr>
          <w:rFonts w:cs="Times New Roman"/>
        </w:rPr>
        <w:t xml:space="preserve">DFS algorithm using </w:t>
      </w:r>
      <w:proofErr w:type="spellStart"/>
      <w:r w:rsidRPr="0086441D">
        <w:rPr>
          <w:rFonts w:cs="Times New Roman"/>
        </w:rPr>
        <w:t>OpenMP</w:t>
      </w:r>
      <w:proofErr w:type="spellEnd"/>
    </w:p>
    <w:p w:rsidR="0086441D" w:rsidRPr="0086441D" w:rsidRDefault="0086441D" w:rsidP="0086441D">
      <w:pPr>
        <w:numPr>
          <w:ilvl w:val="0"/>
          <w:numId w:val="3"/>
        </w:numPr>
        <w:tabs>
          <w:tab w:val="left" w:pos="720"/>
        </w:tabs>
        <w:rPr>
          <w:rFonts w:cs="Times New Roman"/>
        </w:rPr>
      </w:pPr>
      <w:r w:rsidRPr="0086441D">
        <w:rPr>
          <w:rFonts w:cs="Times New Roman"/>
        </w:rPr>
        <w:t>What is the advantage of using parallel programming in DFS</w:t>
      </w:r>
      <w:r w:rsidR="00396D6C">
        <w:rPr>
          <w:rFonts w:cs="Times New Roman"/>
        </w:rPr>
        <w:t xml:space="preserve"> and BFS</w:t>
      </w:r>
    </w:p>
    <w:sectPr w:rsidR="0086441D" w:rsidRPr="0086441D" w:rsidSect="00877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  <w:sig w:usb0="A00002AF" w:usb1="500078FB" w:usb2="00000000" w:usb3="00000000" w:csb0="0000009F" w:csb1="00000000"/>
  </w:font>
  <w:font w:name="WenQuanYi Zen Hei Sharp">
    <w:charset w:val="01"/>
    <w:family w:val="auto"/>
    <w:pitch w:val="variable"/>
    <w:sig w:usb0="00000000" w:usb1="00000000" w:usb2="00000000" w:usb3="00000000" w:csb0="00000000" w:csb1="00000000"/>
  </w:font>
  <w:font w:name="Lohit Devanagari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Liberation Mono">
    <w:charset w:val="00"/>
    <w:family w:val="modern"/>
    <w:pitch w:val="fixed"/>
    <w:sig w:usb0="A00002AF" w:usb1="400078FB" w:usb2="00000000" w:usb3="00000000" w:csb0="0000009F" w:csb1="00000000"/>
  </w:font>
  <w:font w:name="Droid Sans Fallback">
    <w:charset w:val="01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/>
        <w:sz w:val="21"/>
        <w:szCs w:val="2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compat>
    <w:spaceForUL/>
    <w:balanceSingleByteDoubleByteWidth/>
    <w:doNotLeaveBackslashAlone/>
    <w:ulTrailSpace/>
    <w:doNotExpandShiftReturn/>
    <w:adjustLineHeightInTable/>
  </w:compat>
  <w:rsids>
    <w:rsidRoot w:val="00312778"/>
    <w:rsid w:val="0003555D"/>
    <w:rsid w:val="000D6DFC"/>
    <w:rsid w:val="001A1C8F"/>
    <w:rsid w:val="001B538B"/>
    <w:rsid w:val="001B6038"/>
    <w:rsid w:val="002333B8"/>
    <w:rsid w:val="002744CF"/>
    <w:rsid w:val="002843E1"/>
    <w:rsid w:val="00312778"/>
    <w:rsid w:val="00364CC1"/>
    <w:rsid w:val="00396D6C"/>
    <w:rsid w:val="00403AAF"/>
    <w:rsid w:val="007F6D62"/>
    <w:rsid w:val="008233F3"/>
    <w:rsid w:val="0083215A"/>
    <w:rsid w:val="00860879"/>
    <w:rsid w:val="0086441D"/>
    <w:rsid w:val="00875179"/>
    <w:rsid w:val="00877DE9"/>
    <w:rsid w:val="009311BF"/>
    <w:rsid w:val="00982FAC"/>
    <w:rsid w:val="00AA0EE8"/>
    <w:rsid w:val="00AC464B"/>
    <w:rsid w:val="00BA7818"/>
    <w:rsid w:val="00BD5CE5"/>
    <w:rsid w:val="00C511C5"/>
    <w:rsid w:val="00E60860"/>
    <w:rsid w:val="00E7282A"/>
    <w:rsid w:val="00EB66B5"/>
    <w:rsid w:val="00EE0C10"/>
    <w:rsid w:val="00F10FF8"/>
    <w:rsid w:val="00F31C5C"/>
    <w:rsid w:val="00F54FF5"/>
    <w:rsid w:val="00F614B6"/>
    <w:rsid w:val="00F76C78"/>
    <w:rsid w:val="00FA64C6"/>
    <w:rsid w:val="00FD1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DE9"/>
    <w:pPr>
      <w:widowControl w:val="0"/>
      <w:suppressAutoHyphens/>
      <w:autoSpaceDE w:val="0"/>
    </w:pPr>
    <w:rPr>
      <w:rFonts w:cs="Mangal"/>
      <w:sz w:val="24"/>
      <w:szCs w:val="24"/>
      <w:lang w:eastAsia="zh-CN" w:bidi="mr-IN"/>
    </w:rPr>
  </w:style>
  <w:style w:type="paragraph" w:styleId="Heading1">
    <w:name w:val="heading 1"/>
    <w:basedOn w:val="Normal"/>
    <w:next w:val="Normal"/>
    <w:qFormat/>
    <w:rsid w:val="00877DE9"/>
    <w:pPr>
      <w:tabs>
        <w:tab w:val="num" w:pos="0"/>
      </w:tabs>
      <w:ind w:left="432" w:hanging="432"/>
      <w:outlineLvl w:val="0"/>
    </w:pPr>
  </w:style>
  <w:style w:type="paragraph" w:styleId="Heading2">
    <w:name w:val="heading 2"/>
    <w:basedOn w:val="Normal"/>
    <w:next w:val="Normal"/>
    <w:qFormat/>
    <w:rsid w:val="00877DE9"/>
    <w:pPr>
      <w:tabs>
        <w:tab w:val="num" w:pos="0"/>
      </w:tabs>
      <w:ind w:left="432" w:hanging="432"/>
      <w:outlineLvl w:val="1"/>
    </w:pPr>
  </w:style>
  <w:style w:type="paragraph" w:styleId="Heading3">
    <w:name w:val="heading 3"/>
    <w:basedOn w:val="Normal"/>
    <w:next w:val="Normal"/>
    <w:qFormat/>
    <w:rsid w:val="00877DE9"/>
    <w:pPr>
      <w:tabs>
        <w:tab w:val="num" w:pos="0"/>
      </w:tabs>
      <w:ind w:left="432" w:hanging="432"/>
      <w:outlineLvl w:val="2"/>
    </w:pPr>
  </w:style>
  <w:style w:type="paragraph" w:styleId="Heading4">
    <w:name w:val="heading 4"/>
    <w:basedOn w:val="Normal"/>
    <w:next w:val="Normal"/>
    <w:qFormat/>
    <w:rsid w:val="00877DE9"/>
    <w:pPr>
      <w:tabs>
        <w:tab w:val="num" w:pos="0"/>
      </w:tabs>
      <w:ind w:left="432" w:hanging="432"/>
      <w:outlineLvl w:val="3"/>
    </w:pPr>
  </w:style>
  <w:style w:type="paragraph" w:styleId="Heading5">
    <w:name w:val="heading 5"/>
    <w:basedOn w:val="Normal"/>
    <w:next w:val="Normal"/>
    <w:qFormat/>
    <w:rsid w:val="00877DE9"/>
    <w:pPr>
      <w:tabs>
        <w:tab w:val="num" w:pos="0"/>
      </w:tabs>
      <w:ind w:left="432" w:hanging="432"/>
      <w:outlineLvl w:val="4"/>
    </w:pPr>
  </w:style>
  <w:style w:type="paragraph" w:styleId="Heading6">
    <w:name w:val="heading 6"/>
    <w:basedOn w:val="Normal"/>
    <w:next w:val="Normal"/>
    <w:qFormat/>
    <w:rsid w:val="00877DE9"/>
    <w:pPr>
      <w:tabs>
        <w:tab w:val="num" w:pos="0"/>
      </w:tabs>
      <w:ind w:left="432" w:hanging="432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877DE9"/>
  </w:style>
  <w:style w:type="character" w:customStyle="1" w:styleId="WW8Num1z1">
    <w:name w:val="WW8Num1z1"/>
    <w:rsid w:val="00877DE9"/>
  </w:style>
  <w:style w:type="character" w:customStyle="1" w:styleId="WW8Num1z2">
    <w:name w:val="WW8Num1z2"/>
    <w:rsid w:val="00877DE9"/>
  </w:style>
  <w:style w:type="character" w:customStyle="1" w:styleId="WW8Num1z3">
    <w:name w:val="WW8Num1z3"/>
    <w:rsid w:val="00877DE9"/>
  </w:style>
  <w:style w:type="character" w:customStyle="1" w:styleId="WW8Num1z4">
    <w:name w:val="WW8Num1z4"/>
    <w:rsid w:val="00877DE9"/>
  </w:style>
  <w:style w:type="character" w:customStyle="1" w:styleId="WW8Num1z5">
    <w:name w:val="WW8Num1z5"/>
    <w:rsid w:val="00877DE9"/>
  </w:style>
  <w:style w:type="character" w:customStyle="1" w:styleId="WW8Num1z6">
    <w:name w:val="WW8Num1z6"/>
    <w:rsid w:val="00877DE9"/>
  </w:style>
  <w:style w:type="character" w:customStyle="1" w:styleId="WW8Num1z7">
    <w:name w:val="WW8Num1z7"/>
    <w:rsid w:val="00877DE9"/>
  </w:style>
  <w:style w:type="character" w:customStyle="1" w:styleId="WW8Num1z8">
    <w:name w:val="WW8Num1z8"/>
    <w:rsid w:val="00877DE9"/>
  </w:style>
  <w:style w:type="character" w:customStyle="1" w:styleId="WW8Num2z0">
    <w:name w:val="WW8Num2z0"/>
    <w:rsid w:val="00877DE9"/>
  </w:style>
  <w:style w:type="character" w:customStyle="1" w:styleId="WW8Num2z1">
    <w:name w:val="WW8Num2z1"/>
    <w:rsid w:val="00877DE9"/>
  </w:style>
  <w:style w:type="character" w:customStyle="1" w:styleId="WW8Num2z2">
    <w:name w:val="WW8Num2z2"/>
    <w:rsid w:val="00877DE9"/>
  </w:style>
  <w:style w:type="character" w:customStyle="1" w:styleId="WW8Num2z3">
    <w:name w:val="WW8Num2z3"/>
    <w:rsid w:val="00877DE9"/>
  </w:style>
  <w:style w:type="character" w:customStyle="1" w:styleId="WW8Num2z4">
    <w:name w:val="WW8Num2z4"/>
    <w:rsid w:val="00877DE9"/>
  </w:style>
  <w:style w:type="character" w:customStyle="1" w:styleId="WW8Num2z5">
    <w:name w:val="WW8Num2z5"/>
    <w:rsid w:val="00877DE9"/>
  </w:style>
  <w:style w:type="character" w:customStyle="1" w:styleId="WW8Num2z6">
    <w:name w:val="WW8Num2z6"/>
    <w:rsid w:val="00877DE9"/>
  </w:style>
  <w:style w:type="character" w:customStyle="1" w:styleId="WW8Num2z7">
    <w:name w:val="WW8Num2z7"/>
    <w:rsid w:val="00877DE9"/>
  </w:style>
  <w:style w:type="character" w:customStyle="1" w:styleId="WW8Num2z8">
    <w:name w:val="WW8Num2z8"/>
    <w:rsid w:val="00877DE9"/>
  </w:style>
  <w:style w:type="character" w:customStyle="1" w:styleId="WW8Num3z0">
    <w:name w:val="WW8Num3z0"/>
    <w:rsid w:val="00877DE9"/>
    <w:rPr>
      <w:rFonts w:ascii="Times New Roman" w:hAnsi="Times New Roman" w:cs="Times New Roman"/>
    </w:rPr>
  </w:style>
  <w:style w:type="character" w:customStyle="1" w:styleId="WW8Num4z0">
    <w:name w:val="WW8Num4z0"/>
    <w:rsid w:val="00877DE9"/>
    <w:rPr>
      <w:rFonts w:ascii="Times New Roman" w:hAnsi="Times New Roman" w:cs="Times New Roman"/>
      <w:sz w:val="21"/>
      <w:szCs w:val="21"/>
    </w:rPr>
  </w:style>
  <w:style w:type="character" w:customStyle="1" w:styleId="WW8Num5z0">
    <w:name w:val="WW8Num5z0"/>
    <w:rsid w:val="00877DE9"/>
    <w:rPr>
      <w:b w:val="0"/>
      <w:sz w:val="24"/>
    </w:rPr>
  </w:style>
  <w:style w:type="character" w:customStyle="1" w:styleId="WW8Num6z0">
    <w:name w:val="WW8Num6z0"/>
    <w:rsid w:val="00877DE9"/>
    <w:rPr>
      <w:rFonts w:ascii="Times New Roman" w:hAnsi="Times New Roman" w:cs="Times New Roman"/>
      <w:b/>
      <w:bCs/>
      <w:i/>
      <w:iCs/>
      <w:sz w:val="24"/>
      <w:szCs w:val="24"/>
    </w:rPr>
  </w:style>
  <w:style w:type="character" w:customStyle="1" w:styleId="WW8Num6z1">
    <w:name w:val="WW8Num6z1"/>
    <w:rsid w:val="00877DE9"/>
  </w:style>
  <w:style w:type="character" w:customStyle="1" w:styleId="WW8Num6z2">
    <w:name w:val="WW8Num6z2"/>
    <w:rsid w:val="00877DE9"/>
  </w:style>
  <w:style w:type="character" w:customStyle="1" w:styleId="WW8Num6z3">
    <w:name w:val="WW8Num6z3"/>
    <w:rsid w:val="00877DE9"/>
  </w:style>
  <w:style w:type="character" w:customStyle="1" w:styleId="WW8Num6z4">
    <w:name w:val="WW8Num6z4"/>
    <w:rsid w:val="00877DE9"/>
  </w:style>
  <w:style w:type="character" w:customStyle="1" w:styleId="WW8Num6z5">
    <w:name w:val="WW8Num6z5"/>
    <w:rsid w:val="00877DE9"/>
  </w:style>
  <w:style w:type="character" w:customStyle="1" w:styleId="WW8Num6z6">
    <w:name w:val="WW8Num6z6"/>
    <w:rsid w:val="00877DE9"/>
  </w:style>
  <w:style w:type="character" w:customStyle="1" w:styleId="WW8Num6z7">
    <w:name w:val="WW8Num6z7"/>
    <w:rsid w:val="00877DE9"/>
  </w:style>
  <w:style w:type="character" w:customStyle="1" w:styleId="WW8Num6z8">
    <w:name w:val="WW8Num6z8"/>
    <w:rsid w:val="00877DE9"/>
  </w:style>
  <w:style w:type="character" w:customStyle="1" w:styleId="WW8Num3z1">
    <w:name w:val="WW8Num3z1"/>
    <w:rsid w:val="00877DE9"/>
  </w:style>
  <w:style w:type="character" w:customStyle="1" w:styleId="WW8Num3z2">
    <w:name w:val="WW8Num3z2"/>
    <w:rsid w:val="00877DE9"/>
  </w:style>
  <w:style w:type="character" w:customStyle="1" w:styleId="WW8Num3z3">
    <w:name w:val="WW8Num3z3"/>
    <w:rsid w:val="00877DE9"/>
  </w:style>
  <w:style w:type="character" w:customStyle="1" w:styleId="WW8Num3z4">
    <w:name w:val="WW8Num3z4"/>
    <w:rsid w:val="00877DE9"/>
  </w:style>
  <w:style w:type="character" w:customStyle="1" w:styleId="WW8Num3z5">
    <w:name w:val="WW8Num3z5"/>
    <w:rsid w:val="00877DE9"/>
  </w:style>
  <w:style w:type="character" w:customStyle="1" w:styleId="WW8Num3z6">
    <w:name w:val="WW8Num3z6"/>
    <w:rsid w:val="00877DE9"/>
  </w:style>
  <w:style w:type="character" w:customStyle="1" w:styleId="WW8Num3z7">
    <w:name w:val="WW8Num3z7"/>
    <w:rsid w:val="00877DE9"/>
  </w:style>
  <w:style w:type="character" w:customStyle="1" w:styleId="WW8Num3z8">
    <w:name w:val="WW8Num3z8"/>
    <w:rsid w:val="00877DE9"/>
  </w:style>
  <w:style w:type="character" w:customStyle="1" w:styleId="WW8NumSt2z0">
    <w:name w:val="WW8NumSt2z0"/>
    <w:rsid w:val="00877DE9"/>
    <w:rPr>
      <w:rFonts w:ascii="Times New Roman" w:hAnsi="Times New Roman" w:cs="Times New Roman"/>
    </w:rPr>
  </w:style>
  <w:style w:type="character" w:customStyle="1" w:styleId="WW8NumSt3z0">
    <w:name w:val="WW8NumSt3z0"/>
    <w:rsid w:val="00877DE9"/>
    <w:rPr>
      <w:rFonts w:ascii="Times New Roman" w:hAnsi="Times New Roman" w:cs="Times New Roman"/>
    </w:rPr>
  </w:style>
  <w:style w:type="character" w:customStyle="1" w:styleId="WW8NumSt5z0">
    <w:name w:val="WW8NumSt5z0"/>
    <w:rsid w:val="00877DE9"/>
    <w:rPr>
      <w:rFonts w:ascii="Times New Roman" w:hAnsi="Times New Roman" w:cs="Times New Roman"/>
    </w:rPr>
  </w:style>
  <w:style w:type="character" w:customStyle="1" w:styleId="WW8NumSt6z0">
    <w:name w:val="WW8NumSt6z0"/>
    <w:rsid w:val="00877DE9"/>
    <w:rPr>
      <w:rFonts w:ascii="Times New Roman" w:hAnsi="Times New Roman" w:cs="Times New Roman"/>
    </w:rPr>
  </w:style>
  <w:style w:type="character" w:customStyle="1" w:styleId="WW8NumSt7z0">
    <w:name w:val="WW8NumSt7z0"/>
    <w:rsid w:val="00877DE9"/>
    <w:rPr>
      <w:rFonts w:ascii="Times New Roman" w:hAnsi="Times New Roman" w:cs="Times New Roman"/>
    </w:rPr>
  </w:style>
  <w:style w:type="character" w:customStyle="1" w:styleId="WW8NumSt8z0">
    <w:name w:val="WW8NumSt8z0"/>
    <w:rsid w:val="00877DE9"/>
    <w:rPr>
      <w:rFonts w:ascii="Times New Roman" w:hAnsi="Times New Roman" w:cs="Times New Roman"/>
    </w:rPr>
  </w:style>
  <w:style w:type="character" w:customStyle="1" w:styleId="WW8NumSt10z0">
    <w:name w:val="WW8NumSt10z0"/>
    <w:rsid w:val="00877DE9"/>
    <w:rPr>
      <w:rFonts w:ascii="Times New Roman" w:hAnsi="Times New Roman" w:cs="Times New Roman"/>
    </w:rPr>
  </w:style>
  <w:style w:type="character" w:customStyle="1" w:styleId="WW8NumSt11z0">
    <w:name w:val="WW8NumSt11z0"/>
    <w:rsid w:val="00877DE9"/>
    <w:rPr>
      <w:rFonts w:ascii="Times New Roman" w:hAnsi="Times New Roman" w:cs="Times New Roman"/>
    </w:rPr>
  </w:style>
  <w:style w:type="character" w:customStyle="1" w:styleId="WW8NumSt12z0">
    <w:name w:val="WW8NumSt12z0"/>
    <w:rsid w:val="00877DE9"/>
    <w:rPr>
      <w:rFonts w:ascii="Times New Roman" w:hAnsi="Times New Roman" w:cs="Times New Roman"/>
    </w:rPr>
  </w:style>
  <w:style w:type="character" w:customStyle="1" w:styleId="WW8NumSt13z0">
    <w:name w:val="WW8NumSt13z0"/>
    <w:rsid w:val="00877DE9"/>
    <w:rPr>
      <w:rFonts w:ascii="Times New Roman" w:hAnsi="Times New Roman" w:cs="Times New Roman"/>
    </w:rPr>
  </w:style>
  <w:style w:type="character" w:customStyle="1" w:styleId="WW8NumSt15z0">
    <w:name w:val="WW8NumSt15z0"/>
    <w:rsid w:val="00877DE9"/>
    <w:rPr>
      <w:rFonts w:ascii="Times New Roman" w:hAnsi="Times New Roman" w:cs="Times New Roman"/>
    </w:rPr>
  </w:style>
  <w:style w:type="character" w:customStyle="1" w:styleId="WW-DefaultParagraphFont">
    <w:name w:val="WW-Default Paragraph Font"/>
    <w:rsid w:val="00877DE9"/>
  </w:style>
  <w:style w:type="character" w:customStyle="1" w:styleId="Heading1Char">
    <w:name w:val="Heading 1 Char"/>
    <w:basedOn w:val="WW-DefaultParagraphFont"/>
    <w:rsid w:val="00877DE9"/>
    <w:rPr>
      <w:rFonts w:ascii="Cambria" w:eastAsia="Times New Roman" w:hAnsi="Cambria" w:cs="Times New Roman"/>
      <w:b/>
      <w:bCs/>
      <w:kern w:val="1"/>
      <w:sz w:val="29"/>
      <w:szCs w:val="29"/>
    </w:rPr>
  </w:style>
  <w:style w:type="character" w:customStyle="1" w:styleId="Heading2Char">
    <w:name w:val="Heading 2 Char"/>
    <w:basedOn w:val="WW-DefaultParagraphFont"/>
    <w:rsid w:val="00877DE9"/>
    <w:rPr>
      <w:rFonts w:ascii="Cambria" w:eastAsia="Times New Roman" w:hAnsi="Cambria" w:cs="Times New Roman"/>
      <w:b/>
      <w:bCs/>
      <w:i/>
      <w:iCs/>
      <w:sz w:val="25"/>
      <w:szCs w:val="25"/>
    </w:rPr>
  </w:style>
  <w:style w:type="character" w:customStyle="1" w:styleId="Heading3Char">
    <w:name w:val="Heading 3 Char"/>
    <w:basedOn w:val="WW-DefaultParagraphFont"/>
    <w:rsid w:val="00877DE9"/>
    <w:rPr>
      <w:rFonts w:ascii="Cambria" w:eastAsia="Times New Roman" w:hAnsi="Cambria" w:cs="Times New Roman"/>
      <w:b/>
      <w:bCs/>
      <w:sz w:val="23"/>
      <w:szCs w:val="23"/>
    </w:rPr>
  </w:style>
  <w:style w:type="character" w:customStyle="1" w:styleId="Heading4Char">
    <w:name w:val="Heading 4 Char"/>
    <w:basedOn w:val="WW-DefaultParagraphFont"/>
    <w:rsid w:val="00877DE9"/>
    <w:rPr>
      <w:rFonts w:cs="Times New Roman"/>
      <w:b/>
      <w:bCs/>
      <w:sz w:val="25"/>
      <w:szCs w:val="25"/>
    </w:rPr>
  </w:style>
  <w:style w:type="character" w:customStyle="1" w:styleId="Heading5Char">
    <w:name w:val="Heading 5 Char"/>
    <w:basedOn w:val="WW-DefaultParagraphFont"/>
    <w:rsid w:val="00877DE9"/>
    <w:rPr>
      <w:rFonts w:cs="Times New Roman"/>
      <w:b/>
      <w:bCs/>
      <w:i/>
      <w:iCs/>
      <w:sz w:val="23"/>
      <w:szCs w:val="23"/>
    </w:rPr>
  </w:style>
  <w:style w:type="character" w:customStyle="1" w:styleId="Heading6Char">
    <w:name w:val="Heading 6 Char"/>
    <w:basedOn w:val="WW-DefaultParagraphFont"/>
    <w:rsid w:val="00877DE9"/>
    <w:rPr>
      <w:rFonts w:cs="Times New Roman"/>
      <w:b/>
      <w:bCs/>
    </w:rPr>
  </w:style>
  <w:style w:type="character" w:customStyle="1" w:styleId="apple-converted-space">
    <w:name w:val="apple-converted-space"/>
    <w:basedOn w:val="WW-DefaultParagraphFont"/>
    <w:rsid w:val="00877DE9"/>
  </w:style>
  <w:style w:type="character" w:styleId="Strong">
    <w:name w:val="Strong"/>
    <w:basedOn w:val="WW-DefaultParagraphFont"/>
    <w:qFormat/>
    <w:rsid w:val="00877DE9"/>
    <w:rPr>
      <w:b/>
      <w:bCs/>
    </w:rPr>
  </w:style>
  <w:style w:type="character" w:styleId="Hyperlink">
    <w:name w:val="Hyperlink"/>
    <w:rsid w:val="00877DE9"/>
    <w:rPr>
      <w:color w:val="000080"/>
      <w:u w:val="single"/>
    </w:rPr>
  </w:style>
  <w:style w:type="character" w:customStyle="1" w:styleId="NumberingSymbols">
    <w:name w:val="Numbering Symbols"/>
    <w:rsid w:val="00877DE9"/>
  </w:style>
  <w:style w:type="paragraph" w:customStyle="1" w:styleId="Heading">
    <w:name w:val="Heading"/>
    <w:basedOn w:val="Normal"/>
    <w:next w:val="BodyText"/>
    <w:rsid w:val="00877DE9"/>
    <w:pPr>
      <w:keepNext/>
      <w:spacing w:before="240" w:after="120"/>
    </w:pPr>
    <w:rPr>
      <w:rFonts w:ascii="Liberation Sans" w:eastAsia="WenQuanYi Zen Hei Sharp" w:hAnsi="Liberation Sans" w:cs="Lohit Devanagari"/>
      <w:sz w:val="28"/>
      <w:szCs w:val="28"/>
    </w:rPr>
  </w:style>
  <w:style w:type="paragraph" w:styleId="BodyText">
    <w:name w:val="Body Text"/>
    <w:basedOn w:val="Normal"/>
    <w:rsid w:val="00877DE9"/>
    <w:pPr>
      <w:spacing w:after="120"/>
    </w:pPr>
  </w:style>
  <w:style w:type="paragraph" w:styleId="List">
    <w:name w:val="List"/>
    <w:basedOn w:val="BodyText"/>
    <w:rsid w:val="00877DE9"/>
    <w:rPr>
      <w:rFonts w:cs="Lohit Devanagari"/>
    </w:rPr>
  </w:style>
  <w:style w:type="paragraph" w:styleId="Caption">
    <w:name w:val="caption"/>
    <w:basedOn w:val="Normal"/>
    <w:qFormat/>
    <w:rsid w:val="00877DE9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rsid w:val="00877DE9"/>
    <w:pPr>
      <w:suppressLineNumbers/>
    </w:pPr>
    <w:rPr>
      <w:rFonts w:cs="Lohit Devanagari"/>
    </w:rPr>
  </w:style>
  <w:style w:type="paragraph" w:customStyle="1" w:styleId="TableContents">
    <w:name w:val="Table Contents"/>
    <w:basedOn w:val="Normal"/>
    <w:rsid w:val="00877DE9"/>
    <w:pPr>
      <w:suppressLineNumbers/>
    </w:pPr>
  </w:style>
  <w:style w:type="paragraph" w:customStyle="1" w:styleId="TableHeading">
    <w:name w:val="Table Heading"/>
    <w:basedOn w:val="TableContents"/>
    <w:rsid w:val="00877DE9"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rsid w:val="00877DE9"/>
    <w:rPr>
      <w:rFonts w:ascii="Liberation Mono" w:eastAsia="Droid Sans Fallback" w:hAnsi="Liberation Mono" w:cs="Liberation Mono"/>
      <w:sz w:val="20"/>
      <w:szCs w:val="20"/>
    </w:rPr>
  </w:style>
  <w:style w:type="paragraph" w:customStyle="1" w:styleId="ListContents">
    <w:name w:val="List Contents"/>
    <w:basedOn w:val="Normal"/>
    <w:rsid w:val="00877DE9"/>
    <w:pPr>
      <w:ind w:left="567"/>
    </w:pPr>
  </w:style>
  <w:style w:type="paragraph" w:customStyle="1" w:styleId="ListHeading">
    <w:name w:val="List Heading"/>
    <w:basedOn w:val="Normal"/>
    <w:next w:val="ListContents"/>
    <w:rsid w:val="00877DE9"/>
  </w:style>
  <w:style w:type="paragraph" w:styleId="BalloonText">
    <w:name w:val="Balloon Text"/>
    <w:basedOn w:val="Normal"/>
    <w:link w:val="BalloonTextChar"/>
    <w:uiPriority w:val="99"/>
    <w:semiHidden/>
    <w:unhideWhenUsed/>
    <w:rsid w:val="002744CF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4CF"/>
    <w:rPr>
      <w:rFonts w:ascii="Tahoma" w:hAnsi="Tahoma" w:cs="Tahoma"/>
      <w:sz w:val="16"/>
      <w:szCs w:val="14"/>
      <w:lang w:eastAsia="zh-CN" w:bidi="m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  <w:autoSpaceDE w:val="0"/>
    </w:pPr>
    <w:rPr>
      <w:rFonts w:cs="Mangal"/>
      <w:sz w:val="24"/>
      <w:szCs w:val="24"/>
      <w:lang w:eastAsia="zh-CN" w:bidi="mr-IN"/>
    </w:rPr>
  </w:style>
  <w:style w:type="paragraph" w:styleId="Heading1">
    <w:name w:val="heading 1"/>
    <w:basedOn w:val="Normal"/>
    <w:next w:val="Normal"/>
    <w:qFormat/>
    <w:pPr>
      <w:tabs>
        <w:tab w:val="num" w:pos="0"/>
      </w:tabs>
      <w:ind w:left="432" w:hanging="432"/>
      <w:outlineLvl w:val="0"/>
    </w:pPr>
  </w:style>
  <w:style w:type="paragraph" w:styleId="Heading2">
    <w:name w:val="heading 2"/>
    <w:basedOn w:val="Normal"/>
    <w:next w:val="Normal"/>
    <w:qFormat/>
    <w:pPr>
      <w:tabs>
        <w:tab w:val="num" w:pos="0"/>
      </w:tabs>
      <w:ind w:left="432" w:hanging="432"/>
      <w:outlineLvl w:val="1"/>
    </w:pPr>
  </w:style>
  <w:style w:type="paragraph" w:styleId="Heading3">
    <w:name w:val="heading 3"/>
    <w:basedOn w:val="Normal"/>
    <w:next w:val="Normal"/>
    <w:qFormat/>
    <w:pPr>
      <w:tabs>
        <w:tab w:val="num" w:pos="0"/>
      </w:tabs>
      <w:ind w:left="432" w:hanging="432"/>
      <w:outlineLvl w:val="2"/>
    </w:pPr>
  </w:style>
  <w:style w:type="paragraph" w:styleId="Heading4">
    <w:name w:val="heading 4"/>
    <w:basedOn w:val="Normal"/>
    <w:next w:val="Normal"/>
    <w:qFormat/>
    <w:pPr>
      <w:tabs>
        <w:tab w:val="num" w:pos="0"/>
      </w:tabs>
      <w:ind w:left="432" w:hanging="432"/>
      <w:outlineLvl w:val="3"/>
    </w:pPr>
  </w:style>
  <w:style w:type="paragraph" w:styleId="Heading5">
    <w:name w:val="heading 5"/>
    <w:basedOn w:val="Normal"/>
    <w:next w:val="Normal"/>
    <w:qFormat/>
    <w:pPr>
      <w:tabs>
        <w:tab w:val="num" w:pos="0"/>
      </w:tabs>
      <w:ind w:left="432" w:hanging="432"/>
      <w:outlineLvl w:val="4"/>
    </w:pPr>
  </w:style>
  <w:style w:type="paragraph" w:styleId="Heading6">
    <w:name w:val="heading 6"/>
    <w:basedOn w:val="Normal"/>
    <w:next w:val="Normal"/>
    <w:qFormat/>
    <w:pPr>
      <w:tabs>
        <w:tab w:val="num" w:pos="0"/>
      </w:tabs>
      <w:ind w:left="432" w:hanging="432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hAnsi="Times New Roman" w:cs="Times New Roman"/>
    </w:rPr>
  </w:style>
  <w:style w:type="character" w:customStyle="1" w:styleId="WW8Num4z0">
    <w:name w:val="WW8Num4z0"/>
    <w:rPr>
      <w:rFonts w:ascii="Times New Roman" w:hAnsi="Times New Roman" w:cs="Times New Roman"/>
      <w:sz w:val="21"/>
      <w:szCs w:val="21"/>
    </w:rPr>
  </w:style>
  <w:style w:type="character" w:customStyle="1" w:styleId="WW8Num5z0">
    <w:name w:val="WW8Num5z0"/>
    <w:rPr>
      <w:b w:val="0"/>
      <w:sz w:val="24"/>
    </w:rPr>
  </w:style>
  <w:style w:type="character" w:customStyle="1" w:styleId="WW8Num6z0">
    <w:name w:val="WW8Num6z0"/>
    <w:rPr>
      <w:rFonts w:ascii="Times New Roman" w:hAnsi="Times New Roman" w:cs="Times New Roman"/>
      <w:b/>
      <w:bCs/>
      <w:i/>
      <w:iCs/>
      <w:sz w:val="24"/>
      <w:szCs w:val="24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St2z0">
    <w:name w:val="WW8NumSt2z0"/>
    <w:rPr>
      <w:rFonts w:ascii="Times New Roman" w:hAnsi="Times New Roman" w:cs="Times New Roman"/>
    </w:rPr>
  </w:style>
  <w:style w:type="character" w:customStyle="1" w:styleId="WW8NumSt3z0">
    <w:name w:val="WW8NumSt3z0"/>
    <w:rPr>
      <w:rFonts w:ascii="Times New Roman" w:hAnsi="Times New Roman" w:cs="Times New Roman"/>
    </w:rPr>
  </w:style>
  <w:style w:type="character" w:customStyle="1" w:styleId="WW8NumSt5z0">
    <w:name w:val="WW8NumSt5z0"/>
    <w:rPr>
      <w:rFonts w:ascii="Times New Roman" w:hAnsi="Times New Roman" w:cs="Times New Roman"/>
    </w:rPr>
  </w:style>
  <w:style w:type="character" w:customStyle="1" w:styleId="WW8NumSt6z0">
    <w:name w:val="WW8NumSt6z0"/>
    <w:rPr>
      <w:rFonts w:ascii="Times New Roman" w:hAnsi="Times New Roman" w:cs="Times New Roman"/>
    </w:rPr>
  </w:style>
  <w:style w:type="character" w:customStyle="1" w:styleId="WW8NumSt7z0">
    <w:name w:val="WW8NumSt7z0"/>
    <w:rPr>
      <w:rFonts w:ascii="Times New Roman" w:hAnsi="Times New Roman" w:cs="Times New Roman"/>
    </w:rPr>
  </w:style>
  <w:style w:type="character" w:customStyle="1" w:styleId="WW8NumSt8z0">
    <w:name w:val="WW8NumSt8z0"/>
    <w:rPr>
      <w:rFonts w:ascii="Times New Roman" w:hAnsi="Times New Roman" w:cs="Times New Roman"/>
    </w:rPr>
  </w:style>
  <w:style w:type="character" w:customStyle="1" w:styleId="WW8NumSt10z0">
    <w:name w:val="WW8NumSt10z0"/>
    <w:rPr>
      <w:rFonts w:ascii="Times New Roman" w:hAnsi="Times New Roman" w:cs="Times New Roman"/>
    </w:rPr>
  </w:style>
  <w:style w:type="character" w:customStyle="1" w:styleId="WW8NumSt11z0">
    <w:name w:val="WW8NumSt11z0"/>
    <w:rPr>
      <w:rFonts w:ascii="Times New Roman" w:hAnsi="Times New Roman" w:cs="Times New Roman"/>
    </w:rPr>
  </w:style>
  <w:style w:type="character" w:customStyle="1" w:styleId="WW8NumSt12z0">
    <w:name w:val="WW8NumSt12z0"/>
    <w:rPr>
      <w:rFonts w:ascii="Times New Roman" w:hAnsi="Times New Roman" w:cs="Times New Roman"/>
    </w:rPr>
  </w:style>
  <w:style w:type="character" w:customStyle="1" w:styleId="WW8NumSt13z0">
    <w:name w:val="WW8NumSt13z0"/>
    <w:rPr>
      <w:rFonts w:ascii="Times New Roman" w:hAnsi="Times New Roman" w:cs="Times New Roman"/>
    </w:rPr>
  </w:style>
  <w:style w:type="character" w:customStyle="1" w:styleId="WW8NumSt15z0">
    <w:name w:val="WW8NumSt15z0"/>
    <w:rPr>
      <w:rFonts w:ascii="Times New Roman" w:hAnsi="Times New Roman" w:cs="Times New Roman"/>
    </w:rPr>
  </w:style>
  <w:style w:type="character" w:customStyle="1" w:styleId="WW-DefaultParagraphFont">
    <w:name w:val="WW-Default Paragraph Font"/>
  </w:style>
  <w:style w:type="character" w:customStyle="1" w:styleId="Heading1Char">
    <w:name w:val="Heading 1 Char"/>
    <w:basedOn w:val="WW-DefaultParagraphFont"/>
    <w:rPr>
      <w:rFonts w:ascii="Cambria" w:eastAsia="Times New Roman" w:hAnsi="Cambria" w:cs="Times New Roman"/>
      <w:b/>
      <w:bCs/>
      <w:kern w:val="1"/>
      <w:sz w:val="29"/>
      <w:szCs w:val="29"/>
    </w:rPr>
  </w:style>
  <w:style w:type="character" w:customStyle="1" w:styleId="Heading2Char">
    <w:name w:val="Heading 2 Char"/>
    <w:basedOn w:val="WW-DefaultParagraphFont"/>
    <w:rPr>
      <w:rFonts w:ascii="Cambria" w:eastAsia="Times New Roman" w:hAnsi="Cambria" w:cs="Times New Roman"/>
      <w:b/>
      <w:bCs/>
      <w:i/>
      <w:iCs/>
      <w:sz w:val="25"/>
      <w:szCs w:val="25"/>
    </w:rPr>
  </w:style>
  <w:style w:type="character" w:customStyle="1" w:styleId="Heading3Char">
    <w:name w:val="Heading 3 Char"/>
    <w:basedOn w:val="WW-DefaultParagraphFont"/>
    <w:rPr>
      <w:rFonts w:ascii="Cambria" w:eastAsia="Times New Roman" w:hAnsi="Cambria" w:cs="Times New Roman"/>
      <w:b/>
      <w:bCs/>
      <w:sz w:val="23"/>
      <w:szCs w:val="23"/>
    </w:rPr>
  </w:style>
  <w:style w:type="character" w:customStyle="1" w:styleId="Heading4Char">
    <w:name w:val="Heading 4 Char"/>
    <w:basedOn w:val="WW-DefaultParagraphFont"/>
    <w:rPr>
      <w:rFonts w:cs="Times New Roman"/>
      <w:b/>
      <w:bCs/>
      <w:sz w:val="25"/>
      <w:szCs w:val="25"/>
    </w:rPr>
  </w:style>
  <w:style w:type="character" w:customStyle="1" w:styleId="Heading5Char">
    <w:name w:val="Heading 5 Char"/>
    <w:basedOn w:val="WW-DefaultParagraphFont"/>
    <w:rPr>
      <w:rFonts w:cs="Times New Roman"/>
      <w:b/>
      <w:bCs/>
      <w:i/>
      <w:iCs/>
      <w:sz w:val="23"/>
      <w:szCs w:val="23"/>
    </w:rPr>
  </w:style>
  <w:style w:type="character" w:customStyle="1" w:styleId="Heading6Char">
    <w:name w:val="Heading 6 Char"/>
    <w:basedOn w:val="WW-DefaultParagraphFont"/>
    <w:rPr>
      <w:rFonts w:cs="Times New Roman"/>
      <w:b/>
      <w:bCs/>
    </w:rPr>
  </w:style>
  <w:style w:type="character" w:customStyle="1" w:styleId="apple-converted-space">
    <w:name w:val="apple-converted-space"/>
    <w:basedOn w:val="WW-DefaultParagraphFont"/>
  </w:style>
  <w:style w:type="character" w:styleId="Strong">
    <w:name w:val="Strong"/>
    <w:basedOn w:val="WW-DefaultParagraphFont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WenQuanYi Zen Hei Sharp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rPr>
      <w:rFonts w:ascii="Liberation Mono" w:eastAsia="Droid Sans Fallback" w:hAnsi="Liberation Mono" w:cs="Liberation Mono"/>
      <w:sz w:val="20"/>
      <w:szCs w:val="20"/>
    </w:rPr>
  </w:style>
  <w:style w:type="paragraph" w:customStyle="1" w:styleId="ListContents">
    <w:name w:val="List Contents"/>
    <w:basedOn w:val="Normal"/>
    <w:pPr>
      <w:ind w:left="567"/>
    </w:pPr>
  </w:style>
  <w:style w:type="paragraph" w:customStyle="1" w:styleId="ListHeading">
    <w:name w:val="List Heading"/>
    <w:basedOn w:val="Normal"/>
    <w:next w:val="ListContents"/>
  </w:style>
  <w:style w:type="paragraph" w:styleId="BalloonText">
    <w:name w:val="Balloon Text"/>
    <w:basedOn w:val="Normal"/>
    <w:link w:val="BalloonTextChar"/>
    <w:uiPriority w:val="99"/>
    <w:semiHidden/>
    <w:unhideWhenUsed/>
    <w:rsid w:val="002744CF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4CF"/>
    <w:rPr>
      <w:rFonts w:ascii="Tahoma" w:hAnsi="Tahoma" w:cs="Tahoma"/>
      <w:sz w:val="16"/>
      <w:szCs w:val="14"/>
      <w:lang w:eastAsia="zh-CN"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://www.dpcoepune.edu.i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Harshal Gite</dc:creator>
  <cp:lastModifiedBy>Admin</cp:lastModifiedBy>
  <cp:revision>2</cp:revision>
  <cp:lastPrinted>1900-12-31T18:30:00Z</cp:lastPrinted>
  <dcterms:created xsi:type="dcterms:W3CDTF">2026-03-24T09:23:00Z</dcterms:created>
  <dcterms:modified xsi:type="dcterms:W3CDTF">2026-03-24T09:23:00Z</dcterms:modified>
</cp:coreProperties>
</file>