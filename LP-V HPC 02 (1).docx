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C429F" w:rsidRDefault="002C429F" w:rsidP="002C429F">
      <w:pPr>
        <w:ind w:left="1" w:hanging="3"/>
      </w:pPr>
      <w:r>
        <w:rPr>
          <w:rFonts w:ascii="Calibri" w:eastAsia="Calibri" w:hAnsi="Calibri" w:cs="Calibri"/>
          <w:b/>
          <w:noProof/>
          <w:color w:val="C00000"/>
          <w:sz w:val="28"/>
          <w:lang w:eastAsia="en-US" w:bidi="ar-SA"/>
        </w:rPr>
        <w:pict>
          <v:group id="_x0000_s1026" style="position:absolute;left:0;text-align:left;margin-left:-10.5pt;margin-top:-60pt;width:528pt;height:90pt;z-index:251658240" coordorigin="900,1392" coordsize="10095,1659">
            <v:rect id="Rectangle 18" o:spid="_x0000_s1027" style="position:absolute;left:2820;top:1392;width:8175;height:165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">
              <v:stroke startarrowwidth="narrow" startarrowlength="short" endarrowwidth="narrow" endarrowlength="short"/>
              <v:path arrowok="t"/>
              <v:textbox style="mso-next-textbox:#Rectangle 18" inset="2.53958mm,1.2694mm,2.53958mm,1.2694mm">
                <w:txbxContent>
                  <w:p w:rsidR="002C429F" w:rsidRDefault="002C429F" w:rsidP="002C429F">
                    <w:pPr>
                      <w:ind w:left="1" w:hanging="3"/>
                    </w:pPr>
                    <w:r>
                      <w:rPr>
                        <w:rFonts w:ascii="Calibri" w:eastAsia="Calibri" w:hAnsi="Calibri" w:cs="Calibri"/>
                        <w:b/>
                        <w:color w:val="C00000"/>
                        <w:sz w:val="28"/>
                      </w:rPr>
                      <w:t>DHOLE PATIL EDUCATION SOCIETY’s</w:t>
                    </w:r>
                  </w:p>
                  <w:p w:rsidR="002C429F" w:rsidRDefault="002C429F" w:rsidP="002C429F">
                    <w:pPr>
                      <w:ind w:left="1" w:hanging="3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32"/>
                      </w:rPr>
                      <w:t>DHOLE PATIL COLLEGE OF ENGINEERING</w:t>
                    </w:r>
                  </w:p>
                  <w:p w:rsidR="002C429F" w:rsidRDefault="002C429F" w:rsidP="002C429F">
                    <w:pPr>
                      <w:ind w:hanging="2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Accredited by NAAC with A+ Grade</w:t>
                    </w:r>
                    <w:proofErr w:type="gramStart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,  An</w:t>
                    </w:r>
                    <w:proofErr w:type="gramEnd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 ISO 9001:2015 Certified Institute</w:t>
                    </w:r>
                  </w:p>
                  <w:p w:rsidR="002C429F" w:rsidRDefault="002C429F" w:rsidP="002C429F">
                    <w:pPr>
                      <w:ind w:hanging="2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1284, Near Eon IT Park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Kharadi</w:t>
                    </w:r>
                    <w:proofErr w:type="spellEnd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,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Dhole</w:t>
                    </w:r>
                    <w:proofErr w:type="spellEnd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Patil</w:t>
                    </w:r>
                    <w:proofErr w:type="spellEnd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 College Road,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Wagholi</w:t>
                    </w:r>
                    <w:proofErr w:type="spellEnd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, Pune-412207</w:t>
                    </w:r>
                  </w:p>
                  <w:p w:rsidR="002C429F" w:rsidRDefault="002C429F" w:rsidP="002C429F">
                    <w:pPr>
                      <w:spacing w:line="273" w:lineRule="auto"/>
                      <w:ind w:hanging="2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Website: </w:t>
                    </w:r>
                    <w:hyperlink r:id="rId5" w:history="1">
                      <w:r>
                        <w:rPr>
                          <w:rStyle w:val="Hyperlink"/>
                          <w:rFonts w:asciiTheme="majorHAnsi" w:hAnsiTheme="majorHAnsi" w:cstheme="majorHAnsi"/>
                        </w:rPr>
                        <w:t>www.dpcoepune.edu.in</w:t>
                      </w:r>
                    </w:hyperlink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 E-mail:</w:t>
                    </w:r>
                    <w:r>
                      <w:rPr>
                        <w:rFonts w:ascii="Calibri" w:eastAsia="Calibri" w:hAnsi="Calibri" w:cs="Calibri"/>
                        <w:color w:val="000000"/>
                      </w:rPr>
                      <w:t>dpcoepune@gmail.com, Phone</w:t>
                    </w:r>
                    <w:proofErr w:type="gramStart"/>
                    <w:r>
                      <w:rPr>
                        <w:rFonts w:ascii="Calibri" w:eastAsia="Calibri" w:hAnsi="Calibri" w:cs="Calibri"/>
                        <w:color w:val="000000"/>
                      </w:rPr>
                      <w:t>:020</w:t>
                    </w:r>
                    <w:proofErr w:type="gramEnd"/>
                    <w:r>
                      <w:rPr>
                        <w:rFonts w:ascii="Calibri" w:eastAsia="Calibri" w:hAnsi="Calibri" w:cs="Calibri"/>
                        <w:color w:val="000000"/>
                      </w:rPr>
                      <w:t>-66059900</w:t>
                    </w:r>
                  </w:p>
                  <w:p w:rsidR="002C429F" w:rsidRDefault="002C429F" w:rsidP="002C429F">
                    <w:pPr>
                      <w:spacing w:line="273" w:lineRule="auto"/>
                      <w:ind w:hanging="2"/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8" type="#_x0000_t202" style="position:absolute;left:900;top:1392;width:1935;height:165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">
              <v:path arrowok="t"/>
              <v:textbox style="mso-next-textbox:#Text Box 17">
                <w:txbxContent>
                  <w:p w:rsidR="002C429F" w:rsidRDefault="002C429F" w:rsidP="002C429F">
                    <w:pPr>
                      <w:spacing w:line="1" w:lineRule="atLeast"/>
                      <w:ind w:hanging="2"/>
                    </w:pPr>
                    <w:r>
                      <w:rPr>
                        <w:sz w:val="20"/>
                        <w:szCs w:val="20"/>
                      </w:rPr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1.jpg" o:spid="_x0000_i1025" type="#_x0000_t75" alt="https://www.dpespune.com/wp-content/uploads/2018/06/dpcoe-site-logo-final.jpg" style="width:81.75pt;height:87.75pt;visibility:visible;mso-wrap-style:square" o:bwmode="color">
                          <v:imagedata r:id="rId6" o:title="dpcoe-site-logo-final"/>
                        </v:shape>
                      </w:pict>
                    </w:r>
                  </w:p>
                  <w:p w:rsidR="002C429F" w:rsidRDefault="002C429F" w:rsidP="002C429F">
                    <w:pPr>
                      <w:spacing w:line="1" w:lineRule="atLeast"/>
                      <w:ind w:hanging="2"/>
                    </w:pPr>
                  </w:p>
                </w:txbxContent>
              </v:textbox>
            </v:shape>
          </v:group>
        </w:pict>
      </w:r>
      <w:r>
        <w:rPr>
          <w:rFonts w:ascii="Calibri" w:eastAsia="Calibri" w:hAnsi="Calibri" w:cs="Calibri"/>
          <w:b/>
          <w:color w:val="C00000"/>
          <w:sz w:val="28"/>
        </w:rPr>
        <w:t>DHOLE PATIL EDUCATION SOCIETY’s</w:t>
      </w:r>
    </w:p>
    <w:p w:rsidR="002C429F" w:rsidRDefault="002C429F" w:rsidP="003E2464">
      <w:pPr>
        <w:spacing w:before="221"/>
        <w:ind w:left="296" w:right="228"/>
        <w:jc w:val="center"/>
        <w:rPr>
          <w:b/>
          <w:u w:val="single"/>
        </w:rPr>
      </w:pPr>
    </w:p>
    <w:p w:rsidR="003E2464" w:rsidRDefault="002C429F" w:rsidP="003E2464">
      <w:pPr>
        <w:spacing w:before="221"/>
        <w:ind w:left="296" w:right="228"/>
        <w:jc w:val="center"/>
        <w:rPr>
          <w:b/>
          <w:spacing w:val="-2"/>
          <w:u w:val="single"/>
        </w:rPr>
      </w:pPr>
      <w:r>
        <w:rPr>
          <w:b/>
          <w:u w:val="single"/>
        </w:rPr>
        <w:t>Departmen</w:t>
      </w:r>
      <w:r w:rsidR="003E2464">
        <w:rPr>
          <w:b/>
          <w:u w:val="single"/>
        </w:rPr>
        <w:t>t</w:t>
      </w:r>
      <w:r w:rsidR="003E2464">
        <w:rPr>
          <w:b/>
          <w:spacing w:val="-3"/>
          <w:u w:val="single"/>
        </w:rPr>
        <w:t xml:space="preserve"> </w:t>
      </w:r>
      <w:r w:rsidR="003E2464">
        <w:rPr>
          <w:b/>
          <w:u w:val="single"/>
        </w:rPr>
        <w:t>of</w:t>
      </w:r>
      <w:r w:rsidR="003E2464">
        <w:rPr>
          <w:b/>
          <w:spacing w:val="-3"/>
          <w:u w:val="single"/>
        </w:rPr>
        <w:t xml:space="preserve"> </w:t>
      </w:r>
      <w:r w:rsidR="003E2464">
        <w:rPr>
          <w:b/>
          <w:u w:val="single"/>
        </w:rPr>
        <w:t>Computer</w:t>
      </w:r>
      <w:r w:rsidR="003E2464">
        <w:rPr>
          <w:b/>
          <w:spacing w:val="-3"/>
          <w:u w:val="single"/>
        </w:rPr>
        <w:t xml:space="preserve"> </w:t>
      </w:r>
      <w:r w:rsidR="003E2464">
        <w:rPr>
          <w:b/>
          <w:spacing w:val="-2"/>
          <w:u w:val="single"/>
        </w:rPr>
        <w:t>Engineering</w:t>
      </w:r>
    </w:p>
    <w:p w:rsidR="002C429F" w:rsidRDefault="002C429F" w:rsidP="003E2464">
      <w:pPr>
        <w:spacing w:before="221"/>
        <w:ind w:left="296" w:right="228"/>
        <w:jc w:val="center"/>
        <w:rPr>
          <w:b/>
        </w:rPr>
      </w:pPr>
      <w:r>
        <w:rPr>
          <w:b/>
          <w:spacing w:val="-2"/>
          <w:u w:val="single"/>
        </w:rPr>
        <w:t>Assignment 2</w:t>
      </w:r>
    </w:p>
    <w:p w:rsidR="009E1996" w:rsidRPr="00F76C78" w:rsidRDefault="009E1996">
      <w:pPr>
        <w:rPr>
          <w:rFonts w:cs="Times New Roman"/>
        </w:rPr>
      </w:pPr>
    </w:p>
    <w:p w:rsidR="009E1996" w:rsidRPr="00F76C78" w:rsidRDefault="009E1996">
      <w:pPr>
        <w:pStyle w:val="Heading6"/>
        <w:keepNext/>
        <w:numPr>
          <w:ilvl w:val="5"/>
          <w:numId w:val="2"/>
        </w:numPr>
        <w:rPr>
          <w:rFonts w:cs="Times New Roman"/>
        </w:rPr>
      </w:pPr>
    </w:p>
    <w:p w:rsidR="009E1996" w:rsidRPr="00F76C78" w:rsidRDefault="002C429F">
      <w:pPr>
        <w:pStyle w:val="Heading6"/>
        <w:keepNext/>
        <w:numPr>
          <w:ilvl w:val="5"/>
          <w:numId w:val="2"/>
        </w:numPr>
        <w:rPr>
          <w:rFonts w:cs="Times New Roman"/>
        </w:rPr>
      </w:pPr>
      <w:r>
        <w:rPr>
          <w:rFonts w:cs="Times New Roman"/>
          <w:b/>
          <w:bCs/>
          <w:sz w:val="28"/>
          <w:szCs w:val="28"/>
        </w:rPr>
        <w:t xml:space="preserve">                                           </w:t>
      </w:r>
      <w:r w:rsidR="00BD5CE5" w:rsidRPr="00F76C78">
        <w:rPr>
          <w:rFonts w:cs="Times New Roman"/>
          <w:b/>
          <w:bCs/>
          <w:sz w:val="28"/>
          <w:szCs w:val="28"/>
        </w:rPr>
        <w:t xml:space="preserve">TITLE: </w:t>
      </w:r>
      <w:r w:rsidR="00BD5CE5" w:rsidRPr="00F76C78">
        <w:rPr>
          <w:rFonts w:cs="Times New Roman"/>
          <w:b/>
          <w:bCs/>
        </w:rPr>
        <w:t xml:space="preserve">Parallel Sorting Algorithms </w:t>
      </w:r>
    </w:p>
    <w:p w:rsidR="009E1996" w:rsidRPr="00F76C78" w:rsidRDefault="009E1996">
      <w:pPr>
        <w:pStyle w:val="Heading6"/>
        <w:numPr>
          <w:ilvl w:val="5"/>
          <w:numId w:val="2"/>
        </w:numPr>
        <w:rPr>
          <w:rFonts w:cs="Times New Roman"/>
        </w:rPr>
      </w:pPr>
      <w:bookmarkStart w:id="0" w:name="_GoBack"/>
      <w:bookmarkEnd w:id="0"/>
    </w:p>
    <w:p w:rsidR="009E1996" w:rsidRPr="00F76C78" w:rsidRDefault="00BD5CE5" w:rsidP="00F76C78">
      <w:pPr>
        <w:rPr>
          <w:rFonts w:cs="Times New Roman"/>
        </w:rPr>
      </w:pPr>
      <w:r w:rsidRPr="00F76C78">
        <w:rPr>
          <w:rFonts w:cs="Times New Roman"/>
          <w:b/>
          <w:bCs/>
          <w:sz w:val="28"/>
          <w:szCs w:val="28"/>
        </w:rPr>
        <w:t>AIM:</w:t>
      </w:r>
      <w:r w:rsidRPr="00F76C78">
        <w:rPr>
          <w:rFonts w:cs="Times New Roman"/>
          <w:sz w:val="28"/>
          <w:szCs w:val="28"/>
        </w:rPr>
        <w:t xml:space="preserve"> </w:t>
      </w:r>
      <w:r w:rsidRPr="00F76C78">
        <w:rPr>
          <w:rFonts w:cs="Times New Roman"/>
          <w:bCs/>
        </w:rPr>
        <w:t xml:space="preserve"> </w:t>
      </w:r>
      <w:r w:rsidR="00F76C78" w:rsidRPr="00F76C78">
        <w:rPr>
          <w:rFonts w:cs="Times New Roman"/>
          <w:bCs/>
        </w:rPr>
        <w:t xml:space="preserve">Write a program to implement Parallel Bubble Sort and Merge sort using </w:t>
      </w:r>
      <w:proofErr w:type="spellStart"/>
      <w:r w:rsidR="00F76C78" w:rsidRPr="00F76C78">
        <w:rPr>
          <w:rFonts w:cs="Times New Roman"/>
          <w:bCs/>
        </w:rPr>
        <w:t>OpenMP</w:t>
      </w:r>
      <w:proofErr w:type="spellEnd"/>
      <w:r w:rsidR="00F76C78" w:rsidRPr="00F76C78">
        <w:rPr>
          <w:rFonts w:cs="Times New Roman"/>
          <w:bCs/>
        </w:rPr>
        <w:t>. Use existing algorithms and measure the performance of sequential and parallel algorithms.</w:t>
      </w:r>
    </w:p>
    <w:p w:rsidR="00F76C78" w:rsidRPr="00F76C78" w:rsidRDefault="00F76C78">
      <w:pPr>
        <w:rPr>
          <w:rFonts w:cs="Times New Roman"/>
          <w:b/>
          <w:bCs/>
          <w:sz w:val="28"/>
          <w:szCs w:val="28"/>
        </w:rPr>
      </w:pPr>
    </w:p>
    <w:p w:rsidR="009E1996" w:rsidRPr="00F76C78" w:rsidRDefault="009E1996">
      <w:pPr>
        <w:rPr>
          <w:rFonts w:cs="Times New Roman"/>
        </w:rPr>
      </w:pPr>
    </w:p>
    <w:p w:rsidR="009E1996" w:rsidRPr="00F76C78" w:rsidRDefault="00BD5CE5">
      <w:pPr>
        <w:ind w:left="720" w:hanging="720"/>
        <w:jc w:val="both"/>
        <w:rPr>
          <w:rFonts w:cs="Times New Roman"/>
        </w:rPr>
      </w:pPr>
      <w:r w:rsidRPr="00F76C78">
        <w:rPr>
          <w:rFonts w:cs="Times New Roman"/>
          <w:b/>
          <w:bCs/>
          <w:sz w:val="28"/>
          <w:szCs w:val="28"/>
        </w:rPr>
        <w:t>PRE-REQUISITES:</w:t>
      </w:r>
    </w:p>
    <w:p w:rsidR="009E1996" w:rsidRPr="00F76C78" w:rsidRDefault="00BD5CE5">
      <w:pPr>
        <w:tabs>
          <w:tab w:val="left" w:pos="2160"/>
        </w:tabs>
        <w:ind w:left="2160" w:hanging="360"/>
        <w:rPr>
          <w:rFonts w:cs="Times New Roman"/>
        </w:rPr>
      </w:pPr>
      <w:r w:rsidRPr="00F76C78">
        <w:rPr>
          <w:rFonts w:cs="Times New Roman"/>
        </w:rPr>
        <w:t>1.</w:t>
      </w:r>
      <w:r w:rsidRPr="00F76C78">
        <w:rPr>
          <w:rFonts w:cs="Times New Roman"/>
        </w:rPr>
        <w:tab/>
        <w:t>Knowledge of OPENMP programming.</w:t>
      </w:r>
    </w:p>
    <w:p w:rsidR="009E1996" w:rsidRPr="00F76C78" w:rsidRDefault="00BD5CE5">
      <w:pPr>
        <w:tabs>
          <w:tab w:val="left" w:pos="2160"/>
        </w:tabs>
        <w:ind w:left="2160" w:hanging="360"/>
        <w:rPr>
          <w:rFonts w:cs="Times New Roman"/>
        </w:rPr>
      </w:pPr>
      <w:r w:rsidRPr="00F76C78">
        <w:rPr>
          <w:rFonts w:cs="Times New Roman"/>
        </w:rPr>
        <w:t>2.</w:t>
      </w:r>
      <w:r w:rsidRPr="00F76C78">
        <w:rPr>
          <w:rFonts w:cs="Times New Roman"/>
        </w:rPr>
        <w:tab/>
        <w:t>Knowledge of parallel programming.</w:t>
      </w:r>
    </w:p>
    <w:p w:rsidR="009E1996" w:rsidRDefault="00BD5CE5">
      <w:pPr>
        <w:tabs>
          <w:tab w:val="left" w:pos="2160"/>
        </w:tabs>
        <w:ind w:left="2160" w:hanging="360"/>
        <w:rPr>
          <w:rFonts w:cs="Times New Roman"/>
        </w:rPr>
      </w:pPr>
      <w:r w:rsidRPr="00F76C78">
        <w:rPr>
          <w:rFonts w:cs="Times New Roman"/>
        </w:rPr>
        <w:t>3.</w:t>
      </w:r>
      <w:r w:rsidRPr="00F76C78">
        <w:rPr>
          <w:rFonts w:cs="Times New Roman"/>
        </w:rPr>
        <w:tab/>
        <w:t>Knowledge of merge sort and merge sort method.</w:t>
      </w:r>
    </w:p>
    <w:p w:rsidR="009E1996" w:rsidRPr="00F76C78" w:rsidRDefault="009E1996">
      <w:pPr>
        <w:ind w:left="720" w:hanging="720"/>
        <w:jc w:val="both"/>
        <w:rPr>
          <w:rFonts w:cs="Times New Roman"/>
        </w:rPr>
      </w:pPr>
    </w:p>
    <w:p w:rsidR="00860879" w:rsidRDefault="00860879" w:rsidP="00860879">
      <w:pPr>
        <w:jc w:val="both"/>
        <w:rPr>
          <w:rFonts w:cs="Times New Roman"/>
          <w:b/>
          <w:bCs/>
          <w:caps/>
          <w:sz w:val="28"/>
          <w:szCs w:val="28"/>
        </w:rPr>
      </w:pPr>
      <w:r>
        <w:rPr>
          <w:rFonts w:cs="Times New Roman"/>
          <w:b/>
          <w:bCs/>
          <w:caps/>
          <w:sz w:val="28"/>
          <w:szCs w:val="28"/>
        </w:rPr>
        <w:t>THEORY:-</w:t>
      </w:r>
    </w:p>
    <w:p w:rsidR="00AC464B" w:rsidRDefault="00860879" w:rsidP="00860879">
      <w:pPr>
        <w:jc w:val="both"/>
        <w:rPr>
          <w:rFonts w:cs="Times New Roman"/>
        </w:rPr>
      </w:pPr>
      <w:r>
        <w:rPr>
          <w:rFonts w:cs="Times New Roman"/>
          <w:b/>
          <w:bCs/>
          <w:caps/>
          <w:sz w:val="28"/>
          <w:szCs w:val="28"/>
        </w:rPr>
        <w:t xml:space="preserve">         </w:t>
      </w:r>
      <w:proofErr w:type="spellStart"/>
      <w:r w:rsidRPr="00860879">
        <w:rPr>
          <w:rFonts w:cs="Times New Roman"/>
        </w:rPr>
        <w:t>OpenMP</w:t>
      </w:r>
      <w:proofErr w:type="spellEnd"/>
      <w:r w:rsidRPr="00860879">
        <w:rPr>
          <w:rFonts w:cs="Times New Roman"/>
        </w:rPr>
        <w:t xml:space="preserve"> is a set of compiler directives as well as an API for programs written in C, C++, or FORTRAN that provides support for parallel programming in shared-memory environments. </w:t>
      </w:r>
      <w:proofErr w:type="spellStart"/>
      <w:r w:rsidRPr="00860879">
        <w:rPr>
          <w:rFonts w:cs="Times New Roman"/>
        </w:rPr>
        <w:t>OpenMP</w:t>
      </w:r>
      <w:proofErr w:type="spellEnd"/>
      <w:r w:rsidRPr="00860879">
        <w:rPr>
          <w:rFonts w:cs="Times New Roman"/>
        </w:rPr>
        <w:t xml:space="preserve"> identifies parallel regions as blocks of code that may run in parallel. Application developers insert compiler directives into their code at parallel regions</w:t>
      </w:r>
      <w:r>
        <w:rPr>
          <w:rFonts w:cs="Times New Roman"/>
        </w:rPr>
        <w:t>,</w:t>
      </w:r>
      <w:r w:rsidRPr="00860879">
        <w:rPr>
          <w:rFonts w:cs="Times New Roman"/>
        </w:rPr>
        <w:t xml:space="preserve"> and these directives instruct the </w:t>
      </w:r>
      <w:proofErr w:type="spellStart"/>
      <w:r w:rsidRPr="00860879">
        <w:rPr>
          <w:rFonts w:cs="Times New Roman"/>
        </w:rPr>
        <w:t>OpenMP</w:t>
      </w:r>
      <w:proofErr w:type="spellEnd"/>
      <w:r w:rsidRPr="00860879">
        <w:rPr>
          <w:rFonts w:cs="Times New Roman"/>
        </w:rPr>
        <w:t xml:space="preserve"> run-time library to execute the region in parallel</w:t>
      </w:r>
      <w:r w:rsidR="009311BF">
        <w:rPr>
          <w:rFonts w:cs="Times New Roman"/>
        </w:rPr>
        <w:t>.</w:t>
      </w:r>
      <w:r w:rsidR="009311BF" w:rsidRPr="009311BF">
        <w:t xml:space="preserve"> </w:t>
      </w:r>
      <w:r w:rsidR="009311BF" w:rsidRPr="009311BF">
        <w:rPr>
          <w:rFonts w:cs="Times New Roman"/>
        </w:rPr>
        <w:t xml:space="preserve">When </w:t>
      </w:r>
      <w:proofErr w:type="spellStart"/>
      <w:r w:rsidR="009311BF" w:rsidRPr="009311BF">
        <w:rPr>
          <w:rFonts w:cs="Times New Roman"/>
        </w:rPr>
        <w:t>OpenMP</w:t>
      </w:r>
      <w:proofErr w:type="spellEnd"/>
      <w:r w:rsidR="009311BF" w:rsidRPr="009311BF">
        <w:rPr>
          <w:rFonts w:cs="Times New Roman"/>
        </w:rPr>
        <w:t xml:space="preserve"> encounters the directive</w:t>
      </w:r>
      <w:r w:rsidR="009311BF">
        <w:rPr>
          <w:rFonts w:cs="Times New Roman"/>
        </w:rPr>
        <w:t xml:space="preserve"> </w:t>
      </w:r>
      <w:r w:rsidR="00AC464B">
        <w:rPr>
          <w:rFonts w:cs="Times New Roman"/>
        </w:rPr>
        <w:t xml:space="preserve"> </w:t>
      </w:r>
    </w:p>
    <w:p w:rsidR="00AC464B" w:rsidRPr="00AC464B" w:rsidRDefault="00AC464B" w:rsidP="00AC464B">
      <w:pPr>
        <w:jc w:val="center"/>
        <w:rPr>
          <w:rFonts w:cs="Times New Roman"/>
          <w:b/>
        </w:rPr>
      </w:pPr>
      <w:r w:rsidRPr="00AC464B">
        <w:rPr>
          <w:rFonts w:cs="Times New Roman"/>
          <w:b/>
        </w:rPr>
        <w:t>#</w:t>
      </w:r>
      <w:proofErr w:type="spellStart"/>
      <w:r w:rsidRPr="00AC464B">
        <w:rPr>
          <w:rFonts w:cs="Times New Roman"/>
          <w:b/>
        </w:rPr>
        <w:t>pragma</w:t>
      </w:r>
      <w:proofErr w:type="spellEnd"/>
      <w:r w:rsidRPr="00AC464B">
        <w:rPr>
          <w:rFonts w:cs="Times New Roman"/>
          <w:b/>
        </w:rPr>
        <w:t xml:space="preserve"> </w:t>
      </w:r>
      <w:proofErr w:type="spellStart"/>
      <w:r w:rsidRPr="00AC464B">
        <w:rPr>
          <w:rFonts w:cs="Times New Roman"/>
          <w:b/>
        </w:rPr>
        <w:t>omp</w:t>
      </w:r>
      <w:proofErr w:type="spellEnd"/>
      <w:r w:rsidRPr="00AC464B">
        <w:rPr>
          <w:rFonts w:cs="Times New Roman"/>
          <w:b/>
        </w:rPr>
        <w:t xml:space="preserve"> parallel </w:t>
      </w:r>
    </w:p>
    <w:p w:rsidR="00860879" w:rsidRDefault="00AC464B" w:rsidP="00AC464B">
      <w:pPr>
        <w:jc w:val="both"/>
        <w:rPr>
          <w:rFonts w:cs="Times New Roman"/>
        </w:rPr>
      </w:pPr>
      <w:r w:rsidRPr="00AC464B">
        <w:rPr>
          <w:rFonts w:cs="Times New Roman"/>
        </w:rPr>
        <w:t>It creates as many threads which are processing cores in the system. Thus, for a dual-core</w:t>
      </w:r>
      <w:r>
        <w:rPr>
          <w:rFonts w:cs="Times New Roman"/>
        </w:rPr>
        <w:t xml:space="preserve"> </w:t>
      </w:r>
      <w:r w:rsidRPr="00AC464B">
        <w:rPr>
          <w:rFonts w:cs="Times New Roman"/>
        </w:rPr>
        <w:t xml:space="preserve">system, two threads are created, for a quad-core system, four are created; and so forth. Then all the threads simultaneously execute the parallel region. When each thread exits the parallel region, it is terminated. </w:t>
      </w:r>
      <w:proofErr w:type="spellStart"/>
      <w:r w:rsidRPr="00AC464B">
        <w:rPr>
          <w:rFonts w:cs="Times New Roman"/>
        </w:rPr>
        <w:t>OpenMP</w:t>
      </w:r>
      <w:proofErr w:type="spellEnd"/>
      <w:r w:rsidRPr="00AC464B">
        <w:rPr>
          <w:rFonts w:cs="Times New Roman"/>
        </w:rPr>
        <w:t xml:space="preserve"> provides several additional directives for running code regions in parallel, including parallelizing loops</w:t>
      </w:r>
      <w:r>
        <w:rPr>
          <w:rFonts w:cs="Times New Roman"/>
        </w:rPr>
        <w:t>.</w:t>
      </w:r>
    </w:p>
    <w:p w:rsidR="00860879" w:rsidRPr="00860879" w:rsidRDefault="00860879">
      <w:pPr>
        <w:jc w:val="both"/>
        <w:rPr>
          <w:rFonts w:cs="Times New Roman"/>
          <w:bCs/>
          <w:caps/>
        </w:rPr>
      </w:pPr>
    </w:p>
    <w:p w:rsidR="009E1996" w:rsidRPr="00F76C78" w:rsidRDefault="00BD5CE5">
      <w:pPr>
        <w:jc w:val="both"/>
        <w:rPr>
          <w:rFonts w:cs="Times New Roman"/>
        </w:rPr>
      </w:pPr>
      <w:r w:rsidRPr="00F76C78">
        <w:rPr>
          <w:rFonts w:cs="Times New Roman"/>
          <w:b/>
          <w:bCs/>
          <w:caps/>
          <w:sz w:val="28"/>
          <w:szCs w:val="28"/>
        </w:rPr>
        <w:t>Questions for Review:</w:t>
      </w:r>
      <w:r w:rsidRPr="00F76C78">
        <w:rPr>
          <w:rFonts w:cs="Times New Roman"/>
          <w:b/>
          <w:bCs/>
          <w:sz w:val="28"/>
          <w:szCs w:val="28"/>
        </w:rPr>
        <w:t xml:space="preserve"> </w:t>
      </w:r>
    </w:p>
    <w:p w:rsidR="009E1996" w:rsidRPr="00F76C78" w:rsidRDefault="009E1996">
      <w:pPr>
        <w:rPr>
          <w:rFonts w:cs="Times New Roman"/>
        </w:rPr>
      </w:pPr>
    </w:p>
    <w:p w:rsidR="009E1996" w:rsidRPr="00F76C78" w:rsidRDefault="00BD5CE5">
      <w:pPr>
        <w:numPr>
          <w:ilvl w:val="0"/>
          <w:numId w:val="3"/>
        </w:numPr>
        <w:tabs>
          <w:tab w:val="left" w:pos="720"/>
        </w:tabs>
        <w:ind w:left="720" w:hanging="360"/>
        <w:rPr>
          <w:rFonts w:cs="Times New Roman"/>
        </w:rPr>
      </w:pPr>
      <w:r w:rsidRPr="00F76C78">
        <w:rPr>
          <w:rFonts w:cs="Times New Roman"/>
        </w:rPr>
        <w:t>Do the analysis of parallel bubble sort and find out its time complexity.</w:t>
      </w:r>
    </w:p>
    <w:p w:rsidR="009E1996" w:rsidRPr="00F76C78" w:rsidRDefault="00BD5CE5">
      <w:pPr>
        <w:numPr>
          <w:ilvl w:val="0"/>
          <w:numId w:val="3"/>
        </w:numPr>
        <w:tabs>
          <w:tab w:val="left" w:pos="720"/>
        </w:tabs>
        <w:ind w:left="720" w:hanging="360"/>
        <w:rPr>
          <w:rFonts w:cs="Times New Roman"/>
        </w:rPr>
      </w:pPr>
      <w:r w:rsidRPr="00F76C78">
        <w:rPr>
          <w:rFonts w:cs="Times New Roman"/>
        </w:rPr>
        <w:t xml:space="preserve">Write the difference between parallel approach bubble </w:t>
      </w:r>
      <w:proofErr w:type="gramStart"/>
      <w:r w:rsidRPr="00F76C78">
        <w:rPr>
          <w:rFonts w:cs="Times New Roman"/>
        </w:rPr>
        <w:t>sort</w:t>
      </w:r>
      <w:proofErr w:type="gramEnd"/>
      <w:r w:rsidRPr="00F76C78">
        <w:rPr>
          <w:rFonts w:cs="Times New Roman"/>
        </w:rPr>
        <w:t xml:space="preserve"> and merge sort.</w:t>
      </w:r>
    </w:p>
    <w:p w:rsidR="009E1996" w:rsidRPr="00F76C78" w:rsidRDefault="00BD5CE5">
      <w:pPr>
        <w:numPr>
          <w:ilvl w:val="0"/>
          <w:numId w:val="3"/>
        </w:numPr>
        <w:tabs>
          <w:tab w:val="left" w:pos="720"/>
        </w:tabs>
        <w:ind w:left="720" w:hanging="360"/>
        <w:rPr>
          <w:rFonts w:cs="Times New Roman"/>
        </w:rPr>
      </w:pPr>
      <w:r w:rsidRPr="00F76C78">
        <w:rPr>
          <w:rFonts w:cs="Times New Roman"/>
        </w:rPr>
        <w:t>Comment on scaling parallel merge sort.</w:t>
      </w:r>
    </w:p>
    <w:p w:rsidR="00BD5CE5" w:rsidRPr="00F76C78" w:rsidRDefault="00BD5CE5">
      <w:pPr>
        <w:numPr>
          <w:ilvl w:val="0"/>
          <w:numId w:val="3"/>
        </w:numPr>
        <w:tabs>
          <w:tab w:val="left" w:pos="720"/>
        </w:tabs>
        <w:ind w:left="720" w:hanging="360"/>
        <w:rPr>
          <w:rFonts w:cs="Times New Roman"/>
        </w:rPr>
      </w:pPr>
      <w:r w:rsidRPr="00F76C78">
        <w:rPr>
          <w:rFonts w:cs="Times New Roman"/>
        </w:rPr>
        <w:t>How can bubble sort algorithm be parallelized?</w:t>
      </w:r>
    </w:p>
    <w:sectPr w:rsidR="00BD5CE5" w:rsidRPr="00F76C78" w:rsidSect="00252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WenQuanYi Zen Hei Sharp">
    <w:charset w:val="01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Liberation Mono">
    <w:charset w:val="00"/>
    <w:family w:val="modern"/>
    <w:pitch w:val="fixed"/>
    <w:sig w:usb0="A00002AF" w:usb1="400078FB" w:usb2="00000000" w:usb3="00000000" w:csb0="0000009F" w:csb1="00000000"/>
  </w:font>
  <w:font w:name="Droid Sans Fallback"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/>
        <w:sz w:val="21"/>
        <w:szCs w:val="2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compat>
    <w:spaceForUL/>
    <w:balanceSingleByteDoubleByteWidth/>
    <w:doNotLeaveBackslashAlone/>
    <w:ulTrailSpace/>
    <w:doNotExpandShiftReturn/>
    <w:adjustLineHeightInTable/>
  </w:compat>
  <w:rsids>
    <w:rsidRoot w:val="00312778"/>
    <w:rsid w:val="000749AB"/>
    <w:rsid w:val="0008272E"/>
    <w:rsid w:val="001B538B"/>
    <w:rsid w:val="002333B8"/>
    <w:rsid w:val="00252AFD"/>
    <w:rsid w:val="002C429F"/>
    <w:rsid w:val="00312778"/>
    <w:rsid w:val="003E2464"/>
    <w:rsid w:val="004D290D"/>
    <w:rsid w:val="007E3541"/>
    <w:rsid w:val="00860879"/>
    <w:rsid w:val="00875179"/>
    <w:rsid w:val="009311BF"/>
    <w:rsid w:val="009E1996"/>
    <w:rsid w:val="00AC464B"/>
    <w:rsid w:val="00BD5CE5"/>
    <w:rsid w:val="00CF2586"/>
    <w:rsid w:val="00F76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AFD"/>
    <w:pPr>
      <w:widowControl w:val="0"/>
      <w:suppressAutoHyphens/>
      <w:autoSpaceDE w:val="0"/>
    </w:pPr>
    <w:rPr>
      <w:rFonts w:cs="Mangal"/>
      <w:sz w:val="24"/>
      <w:szCs w:val="24"/>
      <w:lang w:eastAsia="zh-CN" w:bidi="mr-IN"/>
    </w:rPr>
  </w:style>
  <w:style w:type="paragraph" w:styleId="Heading1">
    <w:name w:val="heading 1"/>
    <w:basedOn w:val="Normal"/>
    <w:next w:val="Normal"/>
    <w:qFormat/>
    <w:rsid w:val="00252AFD"/>
    <w:pPr>
      <w:tabs>
        <w:tab w:val="num" w:pos="0"/>
      </w:tabs>
      <w:ind w:left="432" w:hanging="432"/>
      <w:outlineLvl w:val="0"/>
    </w:pPr>
  </w:style>
  <w:style w:type="paragraph" w:styleId="Heading2">
    <w:name w:val="heading 2"/>
    <w:basedOn w:val="Normal"/>
    <w:next w:val="Normal"/>
    <w:qFormat/>
    <w:rsid w:val="00252AFD"/>
    <w:pPr>
      <w:tabs>
        <w:tab w:val="num" w:pos="0"/>
      </w:tabs>
      <w:ind w:left="432" w:hanging="432"/>
      <w:outlineLvl w:val="1"/>
    </w:pPr>
  </w:style>
  <w:style w:type="paragraph" w:styleId="Heading3">
    <w:name w:val="heading 3"/>
    <w:basedOn w:val="Normal"/>
    <w:next w:val="Normal"/>
    <w:qFormat/>
    <w:rsid w:val="00252AFD"/>
    <w:pPr>
      <w:tabs>
        <w:tab w:val="num" w:pos="0"/>
      </w:tabs>
      <w:ind w:left="432" w:hanging="432"/>
      <w:outlineLvl w:val="2"/>
    </w:pPr>
  </w:style>
  <w:style w:type="paragraph" w:styleId="Heading4">
    <w:name w:val="heading 4"/>
    <w:basedOn w:val="Normal"/>
    <w:next w:val="Normal"/>
    <w:qFormat/>
    <w:rsid w:val="00252AFD"/>
    <w:pPr>
      <w:tabs>
        <w:tab w:val="num" w:pos="0"/>
      </w:tabs>
      <w:ind w:left="432" w:hanging="432"/>
      <w:outlineLvl w:val="3"/>
    </w:pPr>
  </w:style>
  <w:style w:type="paragraph" w:styleId="Heading5">
    <w:name w:val="heading 5"/>
    <w:basedOn w:val="Normal"/>
    <w:next w:val="Normal"/>
    <w:qFormat/>
    <w:rsid w:val="00252AFD"/>
    <w:pPr>
      <w:tabs>
        <w:tab w:val="num" w:pos="0"/>
      </w:tabs>
      <w:ind w:left="432" w:hanging="432"/>
      <w:outlineLvl w:val="4"/>
    </w:pPr>
  </w:style>
  <w:style w:type="paragraph" w:styleId="Heading6">
    <w:name w:val="heading 6"/>
    <w:basedOn w:val="Normal"/>
    <w:next w:val="Normal"/>
    <w:qFormat/>
    <w:rsid w:val="00252AFD"/>
    <w:pPr>
      <w:tabs>
        <w:tab w:val="num" w:pos="0"/>
      </w:tabs>
      <w:ind w:left="432" w:hanging="432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252AFD"/>
  </w:style>
  <w:style w:type="character" w:customStyle="1" w:styleId="WW8Num1z1">
    <w:name w:val="WW8Num1z1"/>
    <w:rsid w:val="00252AFD"/>
  </w:style>
  <w:style w:type="character" w:customStyle="1" w:styleId="WW8Num1z2">
    <w:name w:val="WW8Num1z2"/>
    <w:rsid w:val="00252AFD"/>
  </w:style>
  <w:style w:type="character" w:customStyle="1" w:styleId="WW8Num1z3">
    <w:name w:val="WW8Num1z3"/>
    <w:rsid w:val="00252AFD"/>
  </w:style>
  <w:style w:type="character" w:customStyle="1" w:styleId="WW8Num1z4">
    <w:name w:val="WW8Num1z4"/>
    <w:rsid w:val="00252AFD"/>
  </w:style>
  <w:style w:type="character" w:customStyle="1" w:styleId="WW8Num1z5">
    <w:name w:val="WW8Num1z5"/>
    <w:rsid w:val="00252AFD"/>
  </w:style>
  <w:style w:type="character" w:customStyle="1" w:styleId="WW8Num1z6">
    <w:name w:val="WW8Num1z6"/>
    <w:rsid w:val="00252AFD"/>
  </w:style>
  <w:style w:type="character" w:customStyle="1" w:styleId="WW8Num1z7">
    <w:name w:val="WW8Num1z7"/>
    <w:rsid w:val="00252AFD"/>
  </w:style>
  <w:style w:type="character" w:customStyle="1" w:styleId="WW8Num1z8">
    <w:name w:val="WW8Num1z8"/>
    <w:rsid w:val="00252AFD"/>
  </w:style>
  <w:style w:type="character" w:customStyle="1" w:styleId="WW8Num2z0">
    <w:name w:val="WW8Num2z0"/>
    <w:rsid w:val="00252AFD"/>
  </w:style>
  <w:style w:type="character" w:customStyle="1" w:styleId="WW8Num2z1">
    <w:name w:val="WW8Num2z1"/>
    <w:rsid w:val="00252AFD"/>
  </w:style>
  <w:style w:type="character" w:customStyle="1" w:styleId="WW8Num2z2">
    <w:name w:val="WW8Num2z2"/>
    <w:rsid w:val="00252AFD"/>
  </w:style>
  <w:style w:type="character" w:customStyle="1" w:styleId="WW8Num2z3">
    <w:name w:val="WW8Num2z3"/>
    <w:rsid w:val="00252AFD"/>
  </w:style>
  <w:style w:type="character" w:customStyle="1" w:styleId="WW8Num2z4">
    <w:name w:val="WW8Num2z4"/>
    <w:rsid w:val="00252AFD"/>
  </w:style>
  <w:style w:type="character" w:customStyle="1" w:styleId="WW8Num2z5">
    <w:name w:val="WW8Num2z5"/>
    <w:rsid w:val="00252AFD"/>
  </w:style>
  <w:style w:type="character" w:customStyle="1" w:styleId="WW8Num2z6">
    <w:name w:val="WW8Num2z6"/>
    <w:rsid w:val="00252AFD"/>
  </w:style>
  <w:style w:type="character" w:customStyle="1" w:styleId="WW8Num2z7">
    <w:name w:val="WW8Num2z7"/>
    <w:rsid w:val="00252AFD"/>
  </w:style>
  <w:style w:type="character" w:customStyle="1" w:styleId="WW8Num2z8">
    <w:name w:val="WW8Num2z8"/>
    <w:rsid w:val="00252AFD"/>
  </w:style>
  <w:style w:type="character" w:customStyle="1" w:styleId="WW8Num3z0">
    <w:name w:val="WW8Num3z0"/>
    <w:rsid w:val="00252AFD"/>
    <w:rPr>
      <w:rFonts w:ascii="Times New Roman" w:hAnsi="Times New Roman" w:cs="Times New Roman"/>
    </w:rPr>
  </w:style>
  <w:style w:type="character" w:customStyle="1" w:styleId="WW8Num4z0">
    <w:name w:val="WW8Num4z0"/>
    <w:rsid w:val="00252AFD"/>
    <w:rPr>
      <w:rFonts w:ascii="Times New Roman" w:hAnsi="Times New Roman" w:cs="Times New Roman"/>
      <w:sz w:val="21"/>
      <w:szCs w:val="21"/>
    </w:rPr>
  </w:style>
  <w:style w:type="character" w:customStyle="1" w:styleId="WW8Num5z0">
    <w:name w:val="WW8Num5z0"/>
    <w:rsid w:val="00252AFD"/>
    <w:rPr>
      <w:b w:val="0"/>
      <w:sz w:val="24"/>
    </w:rPr>
  </w:style>
  <w:style w:type="character" w:customStyle="1" w:styleId="WW8Num6z0">
    <w:name w:val="WW8Num6z0"/>
    <w:rsid w:val="00252AFD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WW8Num6z1">
    <w:name w:val="WW8Num6z1"/>
    <w:rsid w:val="00252AFD"/>
  </w:style>
  <w:style w:type="character" w:customStyle="1" w:styleId="WW8Num6z2">
    <w:name w:val="WW8Num6z2"/>
    <w:rsid w:val="00252AFD"/>
  </w:style>
  <w:style w:type="character" w:customStyle="1" w:styleId="WW8Num6z3">
    <w:name w:val="WW8Num6z3"/>
    <w:rsid w:val="00252AFD"/>
  </w:style>
  <w:style w:type="character" w:customStyle="1" w:styleId="WW8Num6z4">
    <w:name w:val="WW8Num6z4"/>
    <w:rsid w:val="00252AFD"/>
  </w:style>
  <w:style w:type="character" w:customStyle="1" w:styleId="WW8Num6z5">
    <w:name w:val="WW8Num6z5"/>
    <w:rsid w:val="00252AFD"/>
  </w:style>
  <w:style w:type="character" w:customStyle="1" w:styleId="WW8Num6z6">
    <w:name w:val="WW8Num6z6"/>
    <w:rsid w:val="00252AFD"/>
  </w:style>
  <w:style w:type="character" w:customStyle="1" w:styleId="WW8Num6z7">
    <w:name w:val="WW8Num6z7"/>
    <w:rsid w:val="00252AFD"/>
  </w:style>
  <w:style w:type="character" w:customStyle="1" w:styleId="WW8Num6z8">
    <w:name w:val="WW8Num6z8"/>
    <w:rsid w:val="00252AFD"/>
  </w:style>
  <w:style w:type="character" w:customStyle="1" w:styleId="WW8Num3z1">
    <w:name w:val="WW8Num3z1"/>
    <w:rsid w:val="00252AFD"/>
  </w:style>
  <w:style w:type="character" w:customStyle="1" w:styleId="WW8Num3z2">
    <w:name w:val="WW8Num3z2"/>
    <w:rsid w:val="00252AFD"/>
  </w:style>
  <w:style w:type="character" w:customStyle="1" w:styleId="WW8Num3z3">
    <w:name w:val="WW8Num3z3"/>
    <w:rsid w:val="00252AFD"/>
  </w:style>
  <w:style w:type="character" w:customStyle="1" w:styleId="WW8Num3z4">
    <w:name w:val="WW8Num3z4"/>
    <w:rsid w:val="00252AFD"/>
  </w:style>
  <w:style w:type="character" w:customStyle="1" w:styleId="WW8Num3z5">
    <w:name w:val="WW8Num3z5"/>
    <w:rsid w:val="00252AFD"/>
  </w:style>
  <w:style w:type="character" w:customStyle="1" w:styleId="WW8Num3z6">
    <w:name w:val="WW8Num3z6"/>
    <w:rsid w:val="00252AFD"/>
  </w:style>
  <w:style w:type="character" w:customStyle="1" w:styleId="WW8Num3z7">
    <w:name w:val="WW8Num3z7"/>
    <w:rsid w:val="00252AFD"/>
  </w:style>
  <w:style w:type="character" w:customStyle="1" w:styleId="WW8Num3z8">
    <w:name w:val="WW8Num3z8"/>
    <w:rsid w:val="00252AFD"/>
  </w:style>
  <w:style w:type="character" w:customStyle="1" w:styleId="WW8NumSt2z0">
    <w:name w:val="WW8NumSt2z0"/>
    <w:rsid w:val="00252AFD"/>
    <w:rPr>
      <w:rFonts w:ascii="Times New Roman" w:hAnsi="Times New Roman" w:cs="Times New Roman"/>
    </w:rPr>
  </w:style>
  <w:style w:type="character" w:customStyle="1" w:styleId="WW8NumSt3z0">
    <w:name w:val="WW8NumSt3z0"/>
    <w:rsid w:val="00252AFD"/>
    <w:rPr>
      <w:rFonts w:ascii="Times New Roman" w:hAnsi="Times New Roman" w:cs="Times New Roman"/>
    </w:rPr>
  </w:style>
  <w:style w:type="character" w:customStyle="1" w:styleId="WW8NumSt5z0">
    <w:name w:val="WW8NumSt5z0"/>
    <w:rsid w:val="00252AFD"/>
    <w:rPr>
      <w:rFonts w:ascii="Times New Roman" w:hAnsi="Times New Roman" w:cs="Times New Roman"/>
    </w:rPr>
  </w:style>
  <w:style w:type="character" w:customStyle="1" w:styleId="WW8NumSt6z0">
    <w:name w:val="WW8NumSt6z0"/>
    <w:rsid w:val="00252AFD"/>
    <w:rPr>
      <w:rFonts w:ascii="Times New Roman" w:hAnsi="Times New Roman" w:cs="Times New Roman"/>
    </w:rPr>
  </w:style>
  <w:style w:type="character" w:customStyle="1" w:styleId="WW8NumSt7z0">
    <w:name w:val="WW8NumSt7z0"/>
    <w:rsid w:val="00252AFD"/>
    <w:rPr>
      <w:rFonts w:ascii="Times New Roman" w:hAnsi="Times New Roman" w:cs="Times New Roman"/>
    </w:rPr>
  </w:style>
  <w:style w:type="character" w:customStyle="1" w:styleId="WW8NumSt8z0">
    <w:name w:val="WW8NumSt8z0"/>
    <w:rsid w:val="00252AFD"/>
    <w:rPr>
      <w:rFonts w:ascii="Times New Roman" w:hAnsi="Times New Roman" w:cs="Times New Roman"/>
    </w:rPr>
  </w:style>
  <w:style w:type="character" w:customStyle="1" w:styleId="WW8NumSt10z0">
    <w:name w:val="WW8NumSt10z0"/>
    <w:rsid w:val="00252AFD"/>
    <w:rPr>
      <w:rFonts w:ascii="Times New Roman" w:hAnsi="Times New Roman" w:cs="Times New Roman"/>
    </w:rPr>
  </w:style>
  <w:style w:type="character" w:customStyle="1" w:styleId="WW8NumSt11z0">
    <w:name w:val="WW8NumSt11z0"/>
    <w:rsid w:val="00252AFD"/>
    <w:rPr>
      <w:rFonts w:ascii="Times New Roman" w:hAnsi="Times New Roman" w:cs="Times New Roman"/>
    </w:rPr>
  </w:style>
  <w:style w:type="character" w:customStyle="1" w:styleId="WW8NumSt12z0">
    <w:name w:val="WW8NumSt12z0"/>
    <w:rsid w:val="00252AFD"/>
    <w:rPr>
      <w:rFonts w:ascii="Times New Roman" w:hAnsi="Times New Roman" w:cs="Times New Roman"/>
    </w:rPr>
  </w:style>
  <w:style w:type="character" w:customStyle="1" w:styleId="WW8NumSt13z0">
    <w:name w:val="WW8NumSt13z0"/>
    <w:rsid w:val="00252AFD"/>
    <w:rPr>
      <w:rFonts w:ascii="Times New Roman" w:hAnsi="Times New Roman" w:cs="Times New Roman"/>
    </w:rPr>
  </w:style>
  <w:style w:type="character" w:customStyle="1" w:styleId="WW8NumSt15z0">
    <w:name w:val="WW8NumSt15z0"/>
    <w:rsid w:val="00252AFD"/>
    <w:rPr>
      <w:rFonts w:ascii="Times New Roman" w:hAnsi="Times New Roman" w:cs="Times New Roman"/>
    </w:rPr>
  </w:style>
  <w:style w:type="character" w:customStyle="1" w:styleId="WW-DefaultParagraphFont">
    <w:name w:val="WW-Default Paragraph Font"/>
    <w:rsid w:val="00252AFD"/>
  </w:style>
  <w:style w:type="character" w:customStyle="1" w:styleId="Heading1Char">
    <w:name w:val="Heading 1 Char"/>
    <w:basedOn w:val="WW-DefaultParagraphFont"/>
    <w:rsid w:val="00252AFD"/>
    <w:rPr>
      <w:rFonts w:ascii="Cambria" w:eastAsia="Times New Roman" w:hAnsi="Cambria" w:cs="Times New Roman"/>
      <w:b/>
      <w:bCs/>
      <w:kern w:val="1"/>
      <w:sz w:val="29"/>
      <w:szCs w:val="29"/>
    </w:rPr>
  </w:style>
  <w:style w:type="character" w:customStyle="1" w:styleId="Heading2Char">
    <w:name w:val="Heading 2 Char"/>
    <w:basedOn w:val="WW-DefaultParagraphFont"/>
    <w:rsid w:val="00252AFD"/>
    <w:rPr>
      <w:rFonts w:ascii="Cambria" w:eastAsia="Times New Roman" w:hAnsi="Cambria" w:cs="Times New Roman"/>
      <w:b/>
      <w:bCs/>
      <w:i/>
      <w:iCs/>
      <w:sz w:val="25"/>
      <w:szCs w:val="25"/>
    </w:rPr>
  </w:style>
  <w:style w:type="character" w:customStyle="1" w:styleId="Heading3Char">
    <w:name w:val="Heading 3 Char"/>
    <w:basedOn w:val="WW-DefaultParagraphFont"/>
    <w:rsid w:val="00252AFD"/>
    <w:rPr>
      <w:rFonts w:ascii="Cambria" w:eastAsia="Times New Roman" w:hAnsi="Cambria" w:cs="Times New Roman"/>
      <w:b/>
      <w:bCs/>
      <w:sz w:val="23"/>
      <w:szCs w:val="23"/>
    </w:rPr>
  </w:style>
  <w:style w:type="character" w:customStyle="1" w:styleId="Heading4Char">
    <w:name w:val="Heading 4 Char"/>
    <w:basedOn w:val="WW-DefaultParagraphFont"/>
    <w:rsid w:val="00252AFD"/>
    <w:rPr>
      <w:rFonts w:cs="Times New Roman"/>
      <w:b/>
      <w:bCs/>
      <w:sz w:val="25"/>
      <w:szCs w:val="25"/>
    </w:rPr>
  </w:style>
  <w:style w:type="character" w:customStyle="1" w:styleId="Heading5Char">
    <w:name w:val="Heading 5 Char"/>
    <w:basedOn w:val="WW-DefaultParagraphFont"/>
    <w:rsid w:val="00252AFD"/>
    <w:rPr>
      <w:rFonts w:cs="Times New Roman"/>
      <w:b/>
      <w:bCs/>
      <w:i/>
      <w:iCs/>
      <w:sz w:val="23"/>
      <w:szCs w:val="23"/>
    </w:rPr>
  </w:style>
  <w:style w:type="character" w:customStyle="1" w:styleId="Heading6Char">
    <w:name w:val="Heading 6 Char"/>
    <w:basedOn w:val="WW-DefaultParagraphFont"/>
    <w:rsid w:val="00252AFD"/>
    <w:rPr>
      <w:rFonts w:cs="Times New Roman"/>
      <w:b/>
      <w:bCs/>
    </w:rPr>
  </w:style>
  <w:style w:type="character" w:customStyle="1" w:styleId="apple-converted-space">
    <w:name w:val="apple-converted-space"/>
    <w:basedOn w:val="WW-DefaultParagraphFont"/>
    <w:rsid w:val="00252AFD"/>
  </w:style>
  <w:style w:type="character" w:styleId="Strong">
    <w:name w:val="Strong"/>
    <w:basedOn w:val="WW-DefaultParagraphFont"/>
    <w:qFormat/>
    <w:rsid w:val="00252AFD"/>
    <w:rPr>
      <w:b/>
      <w:bCs/>
    </w:rPr>
  </w:style>
  <w:style w:type="character" w:styleId="Hyperlink">
    <w:name w:val="Hyperlink"/>
    <w:rsid w:val="00252AFD"/>
    <w:rPr>
      <w:color w:val="000080"/>
      <w:u w:val="single"/>
    </w:rPr>
  </w:style>
  <w:style w:type="character" w:customStyle="1" w:styleId="NumberingSymbols">
    <w:name w:val="Numbering Symbols"/>
    <w:rsid w:val="00252AFD"/>
  </w:style>
  <w:style w:type="paragraph" w:customStyle="1" w:styleId="Heading">
    <w:name w:val="Heading"/>
    <w:basedOn w:val="Normal"/>
    <w:next w:val="BodyText"/>
    <w:rsid w:val="00252AFD"/>
    <w:pPr>
      <w:keepNext/>
      <w:spacing w:before="240" w:after="120"/>
    </w:pPr>
    <w:rPr>
      <w:rFonts w:ascii="Liberation Sans" w:eastAsia="WenQuanYi Zen Hei Sharp" w:hAnsi="Liberation Sans" w:cs="Lohit Devanagari"/>
      <w:sz w:val="28"/>
      <w:szCs w:val="28"/>
    </w:rPr>
  </w:style>
  <w:style w:type="paragraph" w:styleId="BodyText">
    <w:name w:val="Body Text"/>
    <w:basedOn w:val="Normal"/>
    <w:rsid w:val="00252AFD"/>
    <w:pPr>
      <w:spacing w:after="120"/>
    </w:pPr>
  </w:style>
  <w:style w:type="paragraph" w:styleId="List">
    <w:name w:val="List"/>
    <w:basedOn w:val="BodyText"/>
    <w:rsid w:val="00252AFD"/>
    <w:rPr>
      <w:rFonts w:cs="Lohit Devanagari"/>
    </w:rPr>
  </w:style>
  <w:style w:type="paragraph" w:styleId="Caption">
    <w:name w:val="caption"/>
    <w:basedOn w:val="Normal"/>
    <w:qFormat/>
    <w:rsid w:val="00252AF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rsid w:val="00252AFD"/>
    <w:pPr>
      <w:suppressLineNumbers/>
    </w:pPr>
    <w:rPr>
      <w:rFonts w:cs="Lohit Devanagari"/>
    </w:rPr>
  </w:style>
  <w:style w:type="paragraph" w:customStyle="1" w:styleId="TableContents">
    <w:name w:val="Table Contents"/>
    <w:basedOn w:val="Normal"/>
    <w:rsid w:val="00252AFD"/>
    <w:pPr>
      <w:suppressLineNumbers/>
    </w:pPr>
  </w:style>
  <w:style w:type="paragraph" w:customStyle="1" w:styleId="TableHeading">
    <w:name w:val="Table Heading"/>
    <w:basedOn w:val="TableContents"/>
    <w:rsid w:val="00252AFD"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rsid w:val="00252AFD"/>
    <w:rPr>
      <w:rFonts w:ascii="Liberation Mono" w:eastAsia="Droid Sans Fallback" w:hAnsi="Liberation Mono" w:cs="Liberation Mono"/>
      <w:sz w:val="20"/>
      <w:szCs w:val="20"/>
    </w:rPr>
  </w:style>
  <w:style w:type="paragraph" w:customStyle="1" w:styleId="ListContents">
    <w:name w:val="List Contents"/>
    <w:basedOn w:val="Normal"/>
    <w:rsid w:val="00252AFD"/>
    <w:pPr>
      <w:ind w:left="567"/>
    </w:pPr>
  </w:style>
  <w:style w:type="paragraph" w:customStyle="1" w:styleId="ListHeading">
    <w:name w:val="List Heading"/>
    <w:basedOn w:val="Normal"/>
    <w:next w:val="ListContents"/>
    <w:rsid w:val="00252AFD"/>
  </w:style>
  <w:style w:type="paragraph" w:styleId="BalloonText">
    <w:name w:val="Balloon Text"/>
    <w:basedOn w:val="Normal"/>
    <w:link w:val="BalloonTextChar"/>
    <w:uiPriority w:val="99"/>
    <w:semiHidden/>
    <w:unhideWhenUsed/>
    <w:rsid w:val="003E2464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464"/>
    <w:rPr>
      <w:rFonts w:ascii="Tahoma" w:hAnsi="Tahoma" w:cs="Tahoma"/>
      <w:sz w:val="16"/>
      <w:szCs w:val="14"/>
      <w:lang w:eastAsia="zh-CN"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autoSpaceDE w:val="0"/>
    </w:pPr>
    <w:rPr>
      <w:rFonts w:cs="Mangal"/>
      <w:sz w:val="24"/>
      <w:szCs w:val="24"/>
      <w:lang w:eastAsia="zh-CN" w:bidi="mr-IN"/>
    </w:rPr>
  </w:style>
  <w:style w:type="paragraph" w:styleId="Heading1">
    <w:name w:val="heading 1"/>
    <w:basedOn w:val="Normal"/>
    <w:next w:val="Normal"/>
    <w:qFormat/>
    <w:pPr>
      <w:tabs>
        <w:tab w:val="num" w:pos="0"/>
      </w:tabs>
      <w:ind w:left="432" w:hanging="432"/>
      <w:outlineLvl w:val="0"/>
    </w:pPr>
  </w:style>
  <w:style w:type="paragraph" w:styleId="Heading2">
    <w:name w:val="heading 2"/>
    <w:basedOn w:val="Normal"/>
    <w:next w:val="Normal"/>
    <w:qFormat/>
    <w:pPr>
      <w:tabs>
        <w:tab w:val="num" w:pos="0"/>
      </w:tabs>
      <w:ind w:left="432" w:hanging="432"/>
      <w:outlineLvl w:val="1"/>
    </w:pPr>
  </w:style>
  <w:style w:type="paragraph" w:styleId="Heading3">
    <w:name w:val="heading 3"/>
    <w:basedOn w:val="Normal"/>
    <w:next w:val="Normal"/>
    <w:qFormat/>
    <w:pPr>
      <w:tabs>
        <w:tab w:val="num" w:pos="0"/>
      </w:tabs>
      <w:ind w:left="432" w:hanging="432"/>
      <w:outlineLvl w:val="2"/>
    </w:pPr>
  </w:style>
  <w:style w:type="paragraph" w:styleId="Heading4">
    <w:name w:val="heading 4"/>
    <w:basedOn w:val="Normal"/>
    <w:next w:val="Normal"/>
    <w:qFormat/>
    <w:pPr>
      <w:tabs>
        <w:tab w:val="num" w:pos="0"/>
      </w:tabs>
      <w:ind w:left="432" w:hanging="432"/>
      <w:outlineLvl w:val="3"/>
    </w:pPr>
  </w:style>
  <w:style w:type="paragraph" w:styleId="Heading5">
    <w:name w:val="heading 5"/>
    <w:basedOn w:val="Normal"/>
    <w:next w:val="Normal"/>
    <w:qFormat/>
    <w:pPr>
      <w:tabs>
        <w:tab w:val="num" w:pos="0"/>
      </w:tabs>
      <w:ind w:left="432" w:hanging="432"/>
      <w:outlineLvl w:val="4"/>
    </w:pPr>
  </w:style>
  <w:style w:type="paragraph" w:styleId="Heading6">
    <w:name w:val="heading 6"/>
    <w:basedOn w:val="Normal"/>
    <w:next w:val="Normal"/>
    <w:qFormat/>
    <w:pPr>
      <w:tabs>
        <w:tab w:val="num" w:pos="0"/>
      </w:tabs>
      <w:ind w:left="432" w:hanging="432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4z0">
    <w:name w:val="WW8Num4z0"/>
    <w:rPr>
      <w:rFonts w:ascii="Times New Roman" w:hAnsi="Times New Roman" w:cs="Times New Roman"/>
      <w:sz w:val="21"/>
      <w:szCs w:val="21"/>
    </w:rPr>
  </w:style>
  <w:style w:type="character" w:customStyle="1" w:styleId="WW8Num5z0">
    <w:name w:val="WW8Num5z0"/>
    <w:rPr>
      <w:b w:val="0"/>
      <w:sz w:val="24"/>
    </w:rPr>
  </w:style>
  <w:style w:type="character" w:customStyle="1" w:styleId="WW8Num6z0">
    <w:name w:val="WW8Num6z0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St2z0">
    <w:name w:val="WW8NumSt2z0"/>
    <w:rPr>
      <w:rFonts w:ascii="Times New Roman" w:hAnsi="Times New Roman" w:cs="Times New Roman"/>
    </w:rPr>
  </w:style>
  <w:style w:type="character" w:customStyle="1" w:styleId="WW8NumSt3z0">
    <w:name w:val="WW8NumSt3z0"/>
    <w:rPr>
      <w:rFonts w:ascii="Times New Roman" w:hAnsi="Times New Roman" w:cs="Times New Roman"/>
    </w:rPr>
  </w:style>
  <w:style w:type="character" w:customStyle="1" w:styleId="WW8NumSt5z0">
    <w:name w:val="WW8NumSt5z0"/>
    <w:rPr>
      <w:rFonts w:ascii="Times New Roman" w:hAnsi="Times New Roman" w:cs="Times New Roman"/>
    </w:rPr>
  </w:style>
  <w:style w:type="character" w:customStyle="1" w:styleId="WW8NumSt6z0">
    <w:name w:val="WW8NumSt6z0"/>
    <w:rPr>
      <w:rFonts w:ascii="Times New Roman" w:hAnsi="Times New Roman" w:cs="Times New Roman"/>
    </w:rPr>
  </w:style>
  <w:style w:type="character" w:customStyle="1" w:styleId="WW8NumSt7z0">
    <w:name w:val="WW8NumSt7z0"/>
    <w:rPr>
      <w:rFonts w:ascii="Times New Roman" w:hAnsi="Times New Roman" w:cs="Times New Roman"/>
    </w:rPr>
  </w:style>
  <w:style w:type="character" w:customStyle="1" w:styleId="WW8NumSt8z0">
    <w:name w:val="WW8NumSt8z0"/>
    <w:rPr>
      <w:rFonts w:ascii="Times New Roman" w:hAnsi="Times New Roman" w:cs="Times New Roman"/>
    </w:rPr>
  </w:style>
  <w:style w:type="character" w:customStyle="1" w:styleId="WW8NumSt10z0">
    <w:name w:val="WW8NumSt10z0"/>
    <w:rPr>
      <w:rFonts w:ascii="Times New Roman" w:hAnsi="Times New Roman" w:cs="Times New Roman"/>
    </w:rPr>
  </w:style>
  <w:style w:type="character" w:customStyle="1" w:styleId="WW8NumSt11z0">
    <w:name w:val="WW8NumSt11z0"/>
    <w:rPr>
      <w:rFonts w:ascii="Times New Roman" w:hAnsi="Times New Roman" w:cs="Times New Roman"/>
    </w:rPr>
  </w:style>
  <w:style w:type="character" w:customStyle="1" w:styleId="WW8NumSt12z0">
    <w:name w:val="WW8NumSt12z0"/>
    <w:rPr>
      <w:rFonts w:ascii="Times New Roman" w:hAnsi="Times New Roman" w:cs="Times New Roman"/>
    </w:rPr>
  </w:style>
  <w:style w:type="character" w:customStyle="1" w:styleId="WW8NumSt13z0">
    <w:name w:val="WW8NumSt13z0"/>
    <w:rPr>
      <w:rFonts w:ascii="Times New Roman" w:hAnsi="Times New Roman" w:cs="Times New Roman"/>
    </w:rPr>
  </w:style>
  <w:style w:type="character" w:customStyle="1" w:styleId="WW8NumSt15z0">
    <w:name w:val="WW8NumSt15z0"/>
    <w:rPr>
      <w:rFonts w:ascii="Times New Roman" w:hAnsi="Times New Roman" w:cs="Times New Roman"/>
    </w:rPr>
  </w:style>
  <w:style w:type="character" w:customStyle="1" w:styleId="WW-DefaultParagraphFont">
    <w:name w:val="WW-Default Paragraph Font"/>
  </w:style>
  <w:style w:type="character" w:customStyle="1" w:styleId="Heading1Char">
    <w:name w:val="Heading 1 Char"/>
    <w:basedOn w:val="WW-DefaultParagraphFont"/>
    <w:rPr>
      <w:rFonts w:ascii="Cambria" w:eastAsia="Times New Roman" w:hAnsi="Cambria" w:cs="Times New Roman"/>
      <w:b/>
      <w:bCs/>
      <w:kern w:val="1"/>
      <w:sz w:val="29"/>
      <w:szCs w:val="29"/>
    </w:rPr>
  </w:style>
  <w:style w:type="character" w:customStyle="1" w:styleId="Heading2Char">
    <w:name w:val="Heading 2 Char"/>
    <w:basedOn w:val="WW-DefaultParagraphFont"/>
    <w:rPr>
      <w:rFonts w:ascii="Cambria" w:eastAsia="Times New Roman" w:hAnsi="Cambria" w:cs="Times New Roman"/>
      <w:b/>
      <w:bCs/>
      <w:i/>
      <w:iCs/>
      <w:sz w:val="25"/>
      <w:szCs w:val="25"/>
    </w:rPr>
  </w:style>
  <w:style w:type="character" w:customStyle="1" w:styleId="Heading3Char">
    <w:name w:val="Heading 3 Char"/>
    <w:basedOn w:val="WW-DefaultParagraphFont"/>
    <w:rPr>
      <w:rFonts w:ascii="Cambria" w:eastAsia="Times New Roman" w:hAnsi="Cambria" w:cs="Times New Roman"/>
      <w:b/>
      <w:bCs/>
      <w:sz w:val="23"/>
      <w:szCs w:val="23"/>
    </w:rPr>
  </w:style>
  <w:style w:type="character" w:customStyle="1" w:styleId="Heading4Char">
    <w:name w:val="Heading 4 Char"/>
    <w:basedOn w:val="WW-DefaultParagraphFont"/>
    <w:rPr>
      <w:rFonts w:cs="Times New Roman"/>
      <w:b/>
      <w:bCs/>
      <w:sz w:val="25"/>
      <w:szCs w:val="25"/>
    </w:rPr>
  </w:style>
  <w:style w:type="character" w:customStyle="1" w:styleId="Heading5Char">
    <w:name w:val="Heading 5 Char"/>
    <w:basedOn w:val="WW-DefaultParagraphFont"/>
    <w:rPr>
      <w:rFonts w:cs="Times New Roman"/>
      <w:b/>
      <w:bCs/>
      <w:i/>
      <w:iCs/>
      <w:sz w:val="23"/>
      <w:szCs w:val="23"/>
    </w:rPr>
  </w:style>
  <w:style w:type="character" w:customStyle="1" w:styleId="Heading6Char">
    <w:name w:val="Heading 6 Char"/>
    <w:basedOn w:val="WW-DefaultParagraphFont"/>
    <w:rPr>
      <w:rFonts w:cs="Times New Roman"/>
      <w:b/>
      <w:bCs/>
    </w:rPr>
  </w:style>
  <w:style w:type="character" w:customStyle="1" w:styleId="apple-converted-space">
    <w:name w:val="apple-converted-space"/>
    <w:basedOn w:val="WW-DefaultParagraphFont"/>
  </w:style>
  <w:style w:type="character" w:styleId="Strong">
    <w:name w:val="Strong"/>
    <w:basedOn w:val="WW-DefaultParagraphFont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WenQuanYi Zen Hei Sharp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rPr>
      <w:rFonts w:ascii="Liberation Mono" w:eastAsia="Droid Sans Fallback" w:hAnsi="Liberation Mono" w:cs="Liberation Mono"/>
      <w:sz w:val="20"/>
      <w:szCs w:val="20"/>
    </w:rPr>
  </w:style>
  <w:style w:type="paragraph" w:customStyle="1" w:styleId="ListContents">
    <w:name w:val="List Contents"/>
    <w:basedOn w:val="Normal"/>
    <w:pPr>
      <w:ind w:left="567"/>
    </w:pPr>
  </w:style>
  <w:style w:type="paragraph" w:customStyle="1" w:styleId="ListHeading">
    <w:name w:val="List Heading"/>
    <w:basedOn w:val="Normal"/>
    <w:next w:val="ListContents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www.dpcoepune.edu.in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 Gite</dc:creator>
  <cp:lastModifiedBy>Admin</cp:lastModifiedBy>
  <cp:revision>3</cp:revision>
  <cp:lastPrinted>1900-12-31T18:30:00Z</cp:lastPrinted>
  <dcterms:created xsi:type="dcterms:W3CDTF">2026-03-24T09:49:00Z</dcterms:created>
  <dcterms:modified xsi:type="dcterms:W3CDTF">2026-03-24T09:49:00Z</dcterms:modified>
</cp:coreProperties>
</file>